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57EA" w:rsidRDefault="001357EA" w:rsidP="001357EA">
      <w:pPr>
        <w:keepNext/>
        <w:pageBreakBefore/>
        <w:tabs>
          <w:tab w:val="left" w:pos="9360"/>
        </w:tabs>
        <w:spacing w:line="240" w:lineRule="auto"/>
        <w:rPr>
          <w:rFonts w:ascii="宋体" w:hAnsi="宋体"/>
          <w:b/>
          <w:bCs/>
          <w:sz w:val="13"/>
          <w:szCs w:val="13"/>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3314700</wp:posOffset>
                </wp:positionH>
                <wp:positionV relativeFrom="paragraph">
                  <wp:posOffset>144145</wp:posOffset>
                </wp:positionV>
                <wp:extent cx="1943100" cy="495300"/>
                <wp:effectExtent l="3175" t="0" r="0" b="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2F85" w:rsidRDefault="00A72F85" w:rsidP="001357EA">
                            <w:pPr>
                              <w:rPr>
                                <w:rFonts w:eastAsia="黑体"/>
                                <w:sz w:val="44"/>
                              </w:rPr>
                            </w:pPr>
                            <w:r>
                              <w:rPr>
                                <w:rFonts w:eastAsia="黑体" w:hint="eastAsia"/>
                                <w:b/>
                                <w:bCs/>
                                <w:sz w:val="44"/>
                              </w:rPr>
                              <w:t>宁波理工学院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261pt;margin-top:11.35pt;width:153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" stroked="f">
                <v:textbox>
                  <w:txbxContent>
                    <w:p w:rsidR="00A72F85" w:rsidRDefault="00A72F85" w:rsidP="001357EA">
                      <w:pPr>
                        <w:rPr>
                          <w:rFonts w:eastAsia="黑体"/>
                          <w:sz w:val="44"/>
                        </w:rPr>
                      </w:pPr>
                      <w:r>
                        <w:rPr>
                          <w:rFonts w:eastAsia="黑体" w:hint="eastAsia"/>
                          <w:b/>
                          <w:bCs/>
                          <w:sz w:val="44"/>
                        </w:rPr>
                        <w:t>宁波理工学院</w:t>
                      </w:r>
                    </w:p>
                  </w:txbxContent>
                </v:textbox>
              </v:shape>
            </w:pict>
          </mc:Fallback>
        </mc:AlternateContent>
      </w:r>
      <w:r w:rsidR="000271ED">
        <w:rPr>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6pt;margin-top:0;width:3in;height:58pt;z-index:251660288;mso-position-horizontal-relative:text;mso-position-vertical-relative:text">
            <v:imagedata r:id="rId9" o:title="" grayscale="t" bilevel="t"/>
            <w10:wrap type="square"/>
          </v:shape>
          <o:OLEObject Type="Embed" ProgID="Word.Picture.8" ShapeID="_x0000_s1027" DrawAspect="Content" ObjectID="_1524432736" r:id="rId10">
            <o:FieldCodes>\* MERGEFORMAT</o:FieldCodes>
          </o:OLEObject>
        </w:pict>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jc w:val="center"/>
        <w:rPr>
          <w:rFonts w:eastAsia="华文行楷"/>
          <w:b/>
          <w:sz w:val="72"/>
        </w:rPr>
      </w:pPr>
      <w:r>
        <w:rPr>
          <w:rFonts w:eastAsia="华文行楷" w:hint="eastAsia"/>
          <w:b/>
          <w:sz w:val="72"/>
        </w:rPr>
        <w:t xml:space="preserve"> </w:t>
      </w:r>
      <w:r>
        <w:rPr>
          <w:rFonts w:eastAsia="华文行楷" w:hint="eastAsia"/>
          <w:b/>
          <w:sz w:val="72"/>
        </w:rPr>
        <w:t>毕业设计（论文）</w:t>
      </w:r>
    </w:p>
    <w:p w:rsidR="001357EA" w:rsidRDefault="001357EA" w:rsidP="001357EA">
      <w:pPr>
        <w:spacing w:line="240" w:lineRule="auto"/>
        <w:rPr>
          <w:rFonts w:ascii="宋体" w:hAnsi="宋体"/>
          <w:b/>
          <w:sz w:val="21"/>
          <w:szCs w:val="21"/>
        </w:rPr>
      </w:pPr>
    </w:p>
    <w:p w:rsidR="001357EA" w:rsidRDefault="001357EA" w:rsidP="001357EA">
      <w:pPr>
        <w:tabs>
          <w:tab w:val="left" w:pos="4320"/>
          <w:tab w:val="left" w:pos="4500"/>
        </w:tabs>
        <w:spacing w:line="240" w:lineRule="auto"/>
        <w:ind w:firstLineChars="1750" w:firstLine="3675"/>
        <w:rPr>
          <w:sz w:val="21"/>
          <w:szCs w:val="21"/>
        </w:rPr>
      </w:pPr>
      <w:r>
        <w:rPr>
          <w:rFonts w:hint="eastAsia"/>
          <w:noProof/>
          <w:sz w:val="21"/>
          <w:szCs w:val="21"/>
        </w:rPr>
        <w:drawing>
          <wp:inline distT="0" distB="0" distL="0" distR="0">
            <wp:extent cx="1066800" cy="1057275"/>
            <wp:effectExtent l="0" t="0" r="0" b="9525"/>
            <wp:docPr id="10" name="图片 10"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57275"/>
                    </a:xfrm>
                    <a:prstGeom prst="rect">
                      <a:avLst/>
                    </a:prstGeom>
                    <a:noFill/>
                    <a:ln>
                      <a:noFill/>
                    </a:ln>
                  </pic:spPr>
                </pic:pic>
              </a:graphicData>
            </a:graphic>
          </wp:inline>
        </w:drawing>
      </w: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line="240" w:lineRule="auto"/>
        <w:rPr>
          <w:sz w:val="21"/>
          <w:szCs w:val="21"/>
        </w:rPr>
      </w:pPr>
    </w:p>
    <w:p w:rsidR="001357EA" w:rsidRDefault="001357EA" w:rsidP="001357EA">
      <w:pPr>
        <w:spacing w:before="240" w:line="240" w:lineRule="auto"/>
        <w:rPr>
          <w:bCs/>
          <w:szCs w:val="36"/>
        </w:rPr>
      </w:pPr>
    </w:p>
    <w:p w:rsidR="001357EA" w:rsidRDefault="001357EA" w:rsidP="001357EA">
      <w:pPr>
        <w:spacing w:line="240" w:lineRule="auto"/>
        <w:rPr>
          <w:rFonts w:ascii="宋体" w:hAnsi="宋体"/>
          <w:bCs/>
          <w:szCs w:val="44"/>
        </w:rPr>
      </w:pPr>
    </w:p>
    <w:p w:rsidR="001357EA" w:rsidRDefault="001357EA" w:rsidP="001357EA">
      <w:pPr>
        <w:spacing w:line="240" w:lineRule="auto"/>
        <w:rPr>
          <w:rFonts w:ascii="宋体" w:hAnsi="宋体"/>
          <w:bCs/>
          <w:szCs w:val="44"/>
        </w:rPr>
      </w:pPr>
    </w:p>
    <w:p w:rsidR="001357EA" w:rsidRDefault="001357EA" w:rsidP="001357EA">
      <w:pPr>
        <w:spacing w:line="240" w:lineRule="auto"/>
        <w:ind w:rightChars="241" w:right="578" w:firstLineChars="257" w:firstLine="720"/>
        <w:rPr>
          <w:rFonts w:ascii="宋体" w:hAnsi="宋体"/>
          <w:bCs/>
          <w:szCs w:val="44"/>
        </w:rPr>
      </w:pPr>
      <w:r>
        <w:rPr>
          <w:rFonts w:ascii="宋体" w:hAnsi="宋体" w:hint="eastAsia"/>
          <w:bCs/>
          <w:sz w:val="28"/>
          <w:szCs w:val="44"/>
        </w:rPr>
        <w:t>题    目</w:t>
      </w:r>
      <w:r>
        <w:rPr>
          <w:rFonts w:ascii="宋体" w:hAnsi="宋体" w:hint="eastAsia"/>
          <w:bCs/>
          <w:sz w:val="28"/>
          <w:szCs w:val="44"/>
          <w:u w:val="single"/>
        </w:rPr>
        <w:t xml:space="preserve">         </w:t>
      </w:r>
      <w:r>
        <w:rPr>
          <w:rFonts w:hAnsi="宋体" w:hint="eastAsia"/>
          <w:b/>
          <w:bCs/>
          <w:u w:val="single"/>
        </w:rPr>
        <w:t>基于</w:t>
      </w:r>
      <w:r>
        <w:rPr>
          <w:rFonts w:hAnsi="宋体" w:hint="eastAsia"/>
          <w:b/>
          <w:bCs/>
          <w:u w:val="single"/>
        </w:rPr>
        <w:t>Android</w:t>
      </w:r>
      <w:r>
        <w:rPr>
          <w:rFonts w:hAnsi="宋体" w:hint="eastAsia"/>
          <w:b/>
          <w:bCs/>
          <w:u w:val="single"/>
        </w:rPr>
        <w:t>的健康信息服务系统</w:t>
      </w:r>
      <w:r>
        <w:rPr>
          <w:rFonts w:ascii="宋体" w:hAnsi="宋体" w:hint="eastAsia"/>
          <w:b/>
          <w:bCs/>
          <w:u w:val="single"/>
        </w:rPr>
        <w:t xml:space="preserve">             </w:t>
      </w:r>
      <w:r>
        <w:rPr>
          <w:rFonts w:ascii="宋体" w:hAnsi="宋体" w:hint="eastAsia"/>
          <w:bCs/>
          <w:sz w:val="28"/>
          <w:szCs w:val="44"/>
          <w:u w:val="single"/>
        </w:rPr>
        <w:t xml:space="preserve">   </w:t>
      </w:r>
    </w:p>
    <w:p w:rsidR="001357EA" w:rsidRDefault="001357EA" w:rsidP="001357EA">
      <w:pPr>
        <w:spacing w:line="240" w:lineRule="auto"/>
        <w:ind w:rightChars="376" w:right="902"/>
        <w:rPr>
          <w:rFonts w:ascii="宋体" w:hAnsi="宋体"/>
          <w:bCs/>
          <w:sz w:val="28"/>
          <w:szCs w:val="44"/>
          <w:u w:val="single"/>
        </w:rPr>
      </w:pPr>
    </w:p>
    <w:p w:rsidR="001357EA" w:rsidRDefault="001357EA" w:rsidP="001357EA">
      <w:pPr>
        <w:tabs>
          <w:tab w:val="left" w:pos="7200"/>
        </w:tabs>
        <w:spacing w:line="820" w:lineRule="exact"/>
        <w:ind w:rightChars="890" w:right="2136"/>
        <w:rPr>
          <w:rFonts w:ascii="宋体" w:hAnsi="宋体"/>
          <w:bCs/>
          <w:sz w:val="28"/>
          <w:szCs w:val="44"/>
        </w:rPr>
      </w:pP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姓    名</w:t>
      </w:r>
      <w:r>
        <w:rPr>
          <w:rFonts w:ascii="宋体" w:hAnsi="宋体" w:hint="eastAsia"/>
          <w:bCs/>
          <w:sz w:val="28"/>
          <w:szCs w:val="44"/>
          <w:u w:val="single"/>
        </w:rPr>
        <w:t xml:space="preserve">        </w:t>
      </w:r>
      <w:proofErr w:type="gramStart"/>
      <w:r>
        <w:rPr>
          <w:rFonts w:hAnsi="宋体" w:hint="eastAsia"/>
          <w:b/>
          <w:bCs/>
          <w:u w:val="single"/>
        </w:rPr>
        <w:t>卓</w:t>
      </w:r>
      <w:proofErr w:type="gramEnd"/>
      <w:r>
        <w:rPr>
          <w:rFonts w:hAnsi="宋体" w:hint="eastAsia"/>
          <w:b/>
          <w:bCs/>
          <w:u w:val="single"/>
        </w:rPr>
        <w:t>修武</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号</w:t>
      </w:r>
      <w:r>
        <w:rPr>
          <w:rFonts w:ascii="宋体" w:hAnsi="宋体" w:hint="eastAsia"/>
          <w:bCs/>
          <w:sz w:val="28"/>
          <w:szCs w:val="44"/>
          <w:u w:val="single"/>
        </w:rPr>
        <w:t xml:space="preserve">       </w:t>
      </w:r>
      <w:r w:rsidRPr="001357EA">
        <w:rPr>
          <w:b/>
          <w:bCs/>
          <w:u w:val="single"/>
        </w:rPr>
        <w:t>3120411040</w:t>
      </w:r>
      <w:r>
        <w:rPr>
          <w:b/>
          <w:bCs/>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专业班级</w:t>
      </w:r>
      <w:r>
        <w:rPr>
          <w:rFonts w:ascii="宋体" w:hAnsi="宋体" w:hint="eastAsia"/>
          <w:bCs/>
          <w:sz w:val="28"/>
          <w:szCs w:val="44"/>
          <w:u w:val="single"/>
        </w:rPr>
        <w:t xml:space="preserve">    </w:t>
      </w:r>
      <w:r>
        <w:rPr>
          <w:rFonts w:hint="eastAsia"/>
          <w:bCs/>
          <w:sz w:val="28"/>
          <w:szCs w:val="44"/>
          <w:u w:val="single"/>
        </w:rPr>
        <w:t>12</w:t>
      </w:r>
      <w:r w:rsidRPr="00D21BB6">
        <w:rPr>
          <w:rFonts w:hAnsi="宋体"/>
          <w:b/>
          <w:bCs/>
          <w:u w:val="single"/>
        </w:rPr>
        <w:t>信息与计算科学</w:t>
      </w:r>
      <w:r w:rsidRPr="00D21BB6">
        <w:rPr>
          <w:b/>
          <w:bCs/>
          <w:u w:val="single"/>
        </w:rPr>
        <w:t>1</w:t>
      </w:r>
      <w:r w:rsidRPr="00D21BB6">
        <w:rPr>
          <w:rFonts w:hAnsi="宋体"/>
          <w:b/>
          <w:bCs/>
          <w:u w:val="single"/>
        </w:rPr>
        <w:t>班</w:t>
      </w:r>
      <w:r>
        <w:rPr>
          <w:rFonts w:ascii="宋体" w:hAnsi="宋体" w:hint="eastAsia"/>
          <w:b/>
          <w:bCs/>
          <w:sz w:val="28"/>
          <w:szCs w:val="44"/>
          <w:u w:val="single"/>
        </w:rPr>
        <w:t xml:space="preserve">  </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指导教师</w:t>
      </w:r>
      <w:r>
        <w:rPr>
          <w:rFonts w:ascii="宋体" w:hAnsi="宋体" w:hint="eastAsia"/>
          <w:bCs/>
          <w:sz w:val="28"/>
          <w:szCs w:val="44"/>
          <w:u w:val="single"/>
        </w:rPr>
        <w:t xml:space="preserve">         </w:t>
      </w:r>
      <w:r>
        <w:rPr>
          <w:rFonts w:ascii="宋体" w:hAnsi="宋体" w:hint="eastAsia"/>
          <w:b/>
          <w:bCs/>
          <w:u w:val="single"/>
        </w:rPr>
        <w:t>刘启玉</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学    院</w:t>
      </w:r>
      <w:r>
        <w:rPr>
          <w:rFonts w:ascii="宋体" w:hAnsi="宋体" w:hint="eastAsia"/>
          <w:bCs/>
          <w:sz w:val="28"/>
          <w:szCs w:val="44"/>
          <w:u w:val="single"/>
        </w:rPr>
        <w:t xml:space="preserve">     </w:t>
      </w:r>
      <w:r>
        <w:rPr>
          <w:rFonts w:ascii="宋体" w:hAnsi="宋体" w:hint="eastAsia"/>
          <w:b/>
          <w:bCs/>
          <w:u w:val="single"/>
        </w:rPr>
        <w:t>信息科学与工程学院</w:t>
      </w:r>
      <w:r>
        <w:rPr>
          <w:rFonts w:ascii="宋体" w:hAnsi="宋体" w:hint="eastAsia"/>
          <w:bCs/>
          <w:sz w:val="28"/>
          <w:szCs w:val="44"/>
          <w:u w:val="single"/>
        </w:rPr>
        <w:t xml:space="preserve">            </w:t>
      </w:r>
    </w:p>
    <w:p w:rsidR="001357EA" w:rsidRDefault="001357EA" w:rsidP="001357EA">
      <w:pPr>
        <w:tabs>
          <w:tab w:val="left" w:pos="7200"/>
        </w:tabs>
        <w:spacing w:line="820" w:lineRule="exact"/>
        <w:ind w:rightChars="890" w:right="2136" w:firstLineChars="578" w:firstLine="1618"/>
        <w:rPr>
          <w:rFonts w:ascii="宋体" w:hAnsi="宋体"/>
          <w:bCs/>
          <w:sz w:val="28"/>
          <w:szCs w:val="44"/>
          <w:u w:val="single"/>
        </w:rPr>
      </w:pPr>
      <w:r>
        <w:rPr>
          <w:rFonts w:ascii="宋体" w:hAnsi="宋体" w:hint="eastAsia"/>
          <w:bCs/>
          <w:sz w:val="28"/>
          <w:szCs w:val="44"/>
        </w:rPr>
        <w:t>完成日期</w:t>
      </w:r>
      <w:r>
        <w:rPr>
          <w:rFonts w:ascii="宋体" w:hAnsi="宋体" w:hint="eastAsia"/>
          <w:bCs/>
          <w:sz w:val="28"/>
          <w:szCs w:val="44"/>
          <w:u w:val="single"/>
        </w:rPr>
        <w:t xml:space="preserve">      </w:t>
      </w:r>
      <w:r>
        <w:rPr>
          <w:b/>
          <w:bCs/>
          <w:u w:val="single"/>
        </w:rPr>
        <w:t>20</w:t>
      </w:r>
      <w:r>
        <w:rPr>
          <w:rFonts w:hint="eastAsia"/>
          <w:b/>
          <w:bCs/>
          <w:u w:val="single"/>
        </w:rPr>
        <w:t>16</w:t>
      </w:r>
      <w:r w:rsidRPr="00D21BB6">
        <w:rPr>
          <w:rFonts w:hAnsi="宋体"/>
          <w:b/>
          <w:bCs/>
          <w:u w:val="single"/>
        </w:rPr>
        <w:t>年</w:t>
      </w:r>
      <w:r w:rsidRPr="00D21BB6">
        <w:rPr>
          <w:b/>
          <w:bCs/>
          <w:u w:val="single"/>
        </w:rPr>
        <w:t xml:space="preserve"> </w:t>
      </w:r>
      <w:r>
        <w:rPr>
          <w:rFonts w:hint="eastAsia"/>
          <w:b/>
          <w:bCs/>
          <w:u w:val="single"/>
        </w:rPr>
        <w:t>5</w:t>
      </w:r>
      <w:r w:rsidRPr="00D21BB6">
        <w:rPr>
          <w:rFonts w:hAnsi="宋体"/>
          <w:b/>
          <w:bCs/>
          <w:u w:val="single"/>
        </w:rPr>
        <w:t>月</w:t>
      </w:r>
      <w:r>
        <w:rPr>
          <w:rFonts w:hint="eastAsia"/>
          <w:b/>
          <w:bCs/>
          <w:u w:val="single"/>
        </w:rPr>
        <w:t>10</w:t>
      </w:r>
      <w:r w:rsidRPr="00D21BB6">
        <w:rPr>
          <w:rFonts w:hAnsi="宋体"/>
          <w:b/>
          <w:bCs/>
          <w:u w:val="single"/>
        </w:rPr>
        <w:t>日</w:t>
      </w:r>
      <w:r>
        <w:rPr>
          <w:b/>
          <w:bCs/>
          <w:sz w:val="28"/>
          <w:szCs w:val="44"/>
          <w:u w:val="single"/>
        </w:rPr>
        <w:t xml:space="preserve"> </w:t>
      </w:r>
      <w:r>
        <w:rPr>
          <w:rFonts w:ascii="宋体" w:hAnsi="宋体" w:hint="eastAsia"/>
          <w:bCs/>
          <w:sz w:val="28"/>
          <w:szCs w:val="44"/>
          <w:u w:val="single"/>
        </w:rPr>
        <w:t xml:space="preserve">           </w:t>
      </w:r>
    </w:p>
    <w:p w:rsidR="001357EA" w:rsidRDefault="001357EA" w:rsidP="001357EA">
      <w:pPr>
        <w:ind w:firstLineChars="947" w:firstLine="2652"/>
        <w:rPr>
          <w:rFonts w:ascii="宋体" w:hAnsi="宋体"/>
          <w:bCs/>
          <w:sz w:val="28"/>
          <w:szCs w:val="44"/>
        </w:rPr>
        <w:sectPr w:rsidR="001357EA">
          <w:footerReference w:type="even" r:id="rId12"/>
          <w:footerReference w:type="default" r:id="rId13"/>
          <w:pgSz w:w="11906" w:h="16838"/>
          <w:pgMar w:top="1418" w:right="1418" w:bottom="1418" w:left="1701" w:header="851" w:footer="992" w:gutter="284"/>
          <w:pgNumType w:fmt="upperRoman" w:start="1"/>
          <w:cols w:space="720"/>
          <w:titlePg/>
          <w:docGrid w:linePitch="312"/>
        </w:sectPr>
      </w:pPr>
    </w:p>
    <w:p w:rsidR="001357EA" w:rsidRDefault="001357EA" w:rsidP="001357EA">
      <w:pPr>
        <w:pStyle w:val="1"/>
        <w:ind w:left="-288" w:firstLine="0"/>
        <w:jc w:val="center"/>
        <w:rPr>
          <w:rFonts w:ascii="黑体"/>
        </w:rPr>
      </w:pPr>
      <w:bookmarkStart w:id="0" w:name="_Toc137556433"/>
      <w:bookmarkStart w:id="1" w:name="_Toc164062416"/>
      <w:bookmarkStart w:id="2" w:name="_Toc164063250"/>
      <w:bookmarkStart w:id="3" w:name="_Toc164135198"/>
      <w:bookmarkStart w:id="4" w:name="_Toc294223671"/>
      <w:bookmarkStart w:id="5" w:name="_Toc324514017"/>
      <w:bookmarkStart w:id="6" w:name="_Toc1850"/>
      <w:bookmarkStart w:id="7" w:name="_Toc9916"/>
      <w:bookmarkStart w:id="8" w:name="_Toc11716"/>
      <w:bookmarkStart w:id="9" w:name="_Toc14553"/>
      <w:r>
        <w:rPr>
          <w:rFonts w:ascii="黑体" w:hint="eastAsia"/>
        </w:rPr>
        <w:lastRenderedPageBreak/>
        <w:t>摘   要</w:t>
      </w:r>
      <w:bookmarkEnd w:id="0"/>
      <w:bookmarkEnd w:id="1"/>
      <w:bookmarkEnd w:id="2"/>
      <w:bookmarkEnd w:id="3"/>
      <w:bookmarkEnd w:id="4"/>
      <w:bookmarkEnd w:id="5"/>
      <w:bookmarkEnd w:id="6"/>
      <w:bookmarkEnd w:id="7"/>
      <w:bookmarkEnd w:id="8"/>
      <w:bookmarkEnd w:id="9"/>
    </w:p>
    <w:p w:rsidR="001357EA" w:rsidRDefault="005C35D8" w:rsidP="001357EA">
      <w:pPr>
        <w:rPr>
          <w:rFonts w:ascii="宋体" w:hAnsi="宋体"/>
        </w:rPr>
      </w:pPr>
      <w:r>
        <w:rPr>
          <w:rFonts w:hint="eastAsia"/>
        </w:rPr>
        <w:t xml:space="preserve">　　</w:t>
      </w:r>
      <w:r w:rsidR="00591B1D" w:rsidRPr="005C35D8">
        <w:rPr>
          <w:rFonts w:ascii="宋体" w:hAnsi="宋体" w:hint="eastAsia"/>
        </w:rPr>
        <w:t>健康是每个人都</w:t>
      </w:r>
      <w:r w:rsidR="00CC1EE3" w:rsidRPr="005C35D8">
        <w:rPr>
          <w:rFonts w:ascii="宋体" w:hAnsi="宋体" w:hint="eastAsia"/>
        </w:rPr>
        <w:t>会</w:t>
      </w:r>
      <w:r w:rsidR="00591B1D" w:rsidRPr="005C35D8">
        <w:rPr>
          <w:rFonts w:ascii="宋体" w:hAnsi="宋体" w:hint="eastAsia"/>
        </w:rPr>
        <w:t>关注的话题，</w:t>
      </w:r>
      <w:r w:rsidR="00234D04" w:rsidRPr="005C35D8">
        <w:rPr>
          <w:rFonts w:ascii="宋体" w:hAnsi="宋体" w:hint="eastAsia"/>
        </w:rPr>
        <w:t>近</w:t>
      </w:r>
      <w:r w:rsidR="00591B1D" w:rsidRPr="005C35D8">
        <w:rPr>
          <w:rFonts w:ascii="宋体" w:hAnsi="宋体" w:hint="eastAsia"/>
        </w:rPr>
        <w:t>年</w:t>
      </w:r>
      <w:r w:rsidR="00234D04" w:rsidRPr="005C35D8">
        <w:rPr>
          <w:rFonts w:ascii="宋体" w:hAnsi="宋体" w:hint="eastAsia"/>
        </w:rPr>
        <w:t>来随着</w:t>
      </w:r>
      <w:r w:rsidR="00DD5BE7" w:rsidRPr="005C35D8">
        <w:rPr>
          <w:rFonts w:ascii="宋体" w:hAnsi="宋体" w:hint="eastAsia"/>
        </w:rPr>
        <w:t>手机硬件水平和网络水平飞速发展，</w:t>
      </w:r>
      <w:r w:rsidR="00591B1D" w:rsidRPr="005C35D8">
        <w:rPr>
          <w:rFonts w:ascii="宋体" w:hAnsi="宋体" w:hint="eastAsia"/>
        </w:rPr>
        <w:t>手</w:t>
      </w:r>
      <w:r w:rsidR="002A771A">
        <w:rPr>
          <w:rFonts w:ascii="宋体" w:hAnsi="宋体" w:hint="eastAsia"/>
        </w:rPr>
        <w:t>机已经成为了人们上网获得健康资讯的主要途径。</w:t>
      </w:r>
      <w:r w:rsidR="00591B1D">
        <w:rPr>
          <w:rFonts w:ascii="宋体" w:hAnsi="宋体" w:hint="eastAsia"/>
        </w:rPr>
        <w:t>在手机系统市场上</w:t>
      </w:r>
      <w:r w:rsidR="00200621">
        <w:rPr>
          <w:rFonts w:ascii="宋体" w:hAnsi="宋体" w:hint="eastAsia"/>
        </w:rPr>
        <w:t>，目前</w:t>
      </w:r>
      <w:proofErr w:type="spellStart"/>
      <w:r w:rsidR="00591B1D">
        <w:rPr>
          <w:rFonts w:ascii="宋体" w:hAnsi="宋体" w:hint="eastAsia"/>
        </w:rPr>
        <w:t>Andorid</w:t>
      </w:r>
      <w:proofErr w:type="spellEnd"/>
      <w:r w:rsidR="00DD1FD5">
        <w:rPr>
          <w:rFonts w:ascii="宋体" w:hAnsi="宋体" w:hint="eastAsia"/>
        </w:rPr>
        <w:t>系统</w:t>
      </w:r>
      <w:r w:rsidR="00591B1D">
        <w:rPr>
          <w:rFonts w:ascii="宋体" w:hAnsi="宋体" w:hint="eastAsia"/>
        </w:rPr>
        <w:t>所占比例最大，因此本文将基于Android系统设计开发一款健康资讯类App</w:t>
      </w:r>
      <w:r w:rsidR="001357EA">
        <w:rPr>
          <w:rFonts w:ascii="宋体" w:hAnsi="宋体" w:hint="eastAsia"/>
        </w:rPr>
        <w:t>。</w:t>
      </w:r>
      <w:r w:rsidR="00DD5BE7">
        <w:rPr>
          <w:rFonts w:ascii="宋体" w:hAnsi="宋体" w:hint="eastAsia"/>
        </w:rPr>
        <w:t>论文进行了系统的需求分析，之后对系统进行了功能模块的划分，并对项目架构进行了设计，</w:t>
      </w:r>
      <w:r w:rsidR="00D81C0A">
        <w:rPr>
          <w:rFonts w:ascii="宋体" w:hAnsi="宋体" w:hint="eastAsia"/>
        </w:rPr>
        <w:t>项目</w:t>
      </w:r>
      <w:r w:rsidR="00DD5BE7">
        <w:rPr>
          <w:rFonts w:ascii="宋体" w:hAnsi="宋体" w:hint="eastAsia"/>
        </w:rPr>
        <w:t>使用了Retrofit、</w:t>
      </w:r>
      <w:proofErr w:type="spellStart"/>
      <w:r w:rsidR="00DD5BE7">
        <w:rPr>
          <w:rFonts w:ascii="宋体" w:hAnsi="宋体" w:hint="eastAsia"/>
        </w:rPr>
        <w:t>RxJava</w:t>
      </w:r>
      <w:proofErr w:type="spellEnd"/>
      <w:r w:rsidR="00DD5BE7">
        <w:rPr>
          <w:rFonts w:ascii="宋体" w:hAnsi="宋体" w:hint="eastAsia"/>
        </w:rPr>
        <w:t>等开源</w:t>
      </w:r>
      <w:proofErr w:type="gramStart"/>
      <w:r w:rsidR="00DD5BE7">
        <w:rPr>
          <w:rFonts w:ascii="宋体" w:hAnsi="宋体" w:hint="eastAsia"/>
        </w:rPr>
        <w:t>库</w:t>
      </w:r>
      <w:r w:rsidR="00932AF9">
        <w:rPr>
          <w:rFonts w:ascii="宋体" w:hAnsi="宋体" w:hint="eastAsia"/>
        </w:rPr>
        <w:t>帮助</w:t>
      </w:r>
      <w:proofErr w:type="gramEnd"/>
      <w:r w:rsidR="00DD5BE7">
        <w:rPr>
          <w:rFonts w:ascii="宋体" w:hAnsi="宋体" w:hint="eastAsia"/>
        </w:rPr>
        <w:t>进行系统的开发。</w:t>
      </w:r>
    </w:p>
    <w:p w:rsidR="005E1117" w:rsidRDefault="005E1117" w:rsidP="001357EA">
      <w:r>
        <w:rPr>
          <w:rFonts w:ascii="宋体" w:hAnsi="宋体" w:hint="eastAsia"/>
        </w:rPr>
        <w:tab/>
      </w:r>
      <w:r w:rsidR="00515A3C">
        <w:rPr>
          <w:rFonts w:ascii="宋体" w:hAnsi="宋体" w:hint="eastAsia"/>
        </w:rPr>
        <w:t>本文最后实现的程序</w:t>
      </w:r>
      <w:r>
        <w:rPr>
          <w:rFonts w:ascii="宋体" w:hAnsi="宋体" w:hint="eastAsia"/>
        </w:rPr>
        <w:t>能够进行健康资讯的推送和查阅，</w:t>
      </w:r>
      <w:r w:rsidR="004D0738">
        <w:rPr>
          <w:rFonts w:ascii="宋体" w:hAnsi="宋体" w:hint="eastAsia"/>
        </w:rPr>
        <w:t>对于登入用户还能进行文章的评论，</w:t>
      </w:r>
      <w:r>
        <w:rPr>
          <w:rFonts w:ascii="宋体" w:hAnsi="宋体" w:hint="eastAsia"/>
        </w:rPr>
        <w:t>对有关疾病和药品可以进行搜索查询，</w:t>
      </w:r>
      <w:r w:rsidR="00713434">
        <w:rPr>
          <w:rFonts w:ascii="宋体" w:hAnsi="宋体" w:hint="eastAsia"/>
        </w:rPr>
        <w:t>基于百度地图实现了对用户所处位置的附近医院的信息展示</w:t>
      </w:r>
      <w:r w:rsidR="00FC2A18">
        <w:rPr>
          <w:rFonts w:ascii="宋体" w:hAnsi="宋体" w:hint="eastAsia"/>
        </w:rPr>
        <w:t>。</w:t>
      </w:r>
      <w:r w:rsidR="002A766E">
        <w:rPr>
          <w:rFonts w:ascii="宋体" w:hAnsi="宋体" w:hint="eastAsia"/>
        </w:rPr>
        <w:t>在UI上，基于Material Design设计一套简单的UI效果，经过测试，该系统的功能基本实现。</w:t>
      </w:r>
    </w:p>
    <w:p w:rsidR="001357EA" w:rsidRDefault="001357EA" w:rsidP="001357EA"/>
    <w:p w:rsidR="001357EA" w:rsidRDefault="001357EA" w:rsidP="001357EA">
      <w:pPr>
        <w:rPr>
          <w:rFonts w:ascii="宋体"/>
        </w:rPr>
      </w:pPr>
      <w:r>
        <w:rPr>
          <w:rFonts w:ascii="黑体" w:eastAsia="黑体" w:hAnsi="黑体" w:hint="eastAsia"/>
          <w:b/>
        </w:rPr>
        <w:t>关键词：</w:t>
      </w:r>
      <w:r w:rsidR="000D5BAB">
        <w:rPr>
          <w:rFonts w:ascii="宋体" w:hAnsi="宋体" w:hint="eastAsia"/>
          <w:bCs/>
        </w:rPr>
        <w:t>健康资讯；Android；</w:t>
      </w:r>
      <w:r w:rsidR="00D84EE4">
        <w:rPr>
          <w:rFonts w:ascii="宋体" w:hAnsi="宋体" w:hint="eastAsia"/>
          <w:bCs/>
        </w:rPr>
        <w:t>App</w:t>
      </w:r>
    </w:p>
    <w:p w:rsidR="001357EA" w:rsidRDefault="001357EA" w:rsidP="001357EA">
      <w:pPr>
        <w:pStyle w:val="1"/>
        <w:ind w:left="-288" w:firstLine="0"/>
        <w:jc w:val="center"/>
        <w:rPr>
          <w:b/>
          <w:bCs w:val="0"/>
        </w:rPr>
      </w:pPr>
      <w:bookmarkStart w:id="10" w:name="_Toc136810855"/>
      <w:bookmarkStart w:id="11" w:name="_Toc137556434"/>
      <w:bookmarkStart w:id="12" w:name="_Toc164062417"/>
      <w:bookmarkStart w:id="13" w:name="_Toc164063251"/>
      <w:bookmarkStart w:id="14" w:name="_Toc164135199"/>
      <w:r>
        <w:rPr>
          <w:b/>
          <w:bCs w:val="0"/>
        </w:rPr>
        <w:br w:type="page"/>
      </w:r>
      <w:bookmarkStart w:id="15" w:name="_Toc294223672"/>
      <w:bookmarkStart w:id="16" w:name="_Toc324514018"/>
      <w:bookmarkStart w:id="17" w:name="_Toc21486"/>
      <w:bookmarkStart w:id="18" w:name="_Toc8535"/>
      <w:bookmarkStart w:id="19" w:name="_Toc6520"/>
      <w:bookmarkStart w:id="20" w:name="_Toc8131"/>
      <w:r>
        <w:rPr>
          <w:rFonts w:hint="eastAsia"/>
          <w:b/>
          <w:bCs w:val="0"/>
        </w:rPr>
        <w:lastRenderedPageBreak/>
        <w:t>Abstract</w:t>
      </w:r>
      <w:bookmarkEnd w:id="10"/>
      <w:bookmarkEnd w:id="11"/>
      <w:bookmarkEnd w:id="12"/>
      <w:bookmarkEnd w:id="13"/>
      <w:bookmarkEnd w:id="14"/>
      <w:bookmarkEnd w:id="15"/>
      <w:bookmarkEnd w:id="16"/>
      <w:bookmarkEnd w:id="17"/>
      <w:bookmarkEnd w:id="18"/>
      <w:bookmarkEnd w:id="19"/>
      <w:bookmarkEnd w:id="20"/>
    </w:p>
    <w:p w:rsidR="001357EA" w:rsidRDefault="001357EA" w:rsidP="001357EA">
      <w:pPr>
        <w:ind w:firstLine="420"/>
      </w:pPr>
      <w:r>
        <w:t>By applying matter-element theory</w:t>
      </w:r>
      <w:r w:rsidR="00FD4527">
        <w:t>，</w:t>
      </w:r>
      <w:r>
        <w:t xml:space="preserve"> extension set theory and dependent function calculation of extension method</w:t>
      </w:r>
      <w:r w:rsidR="00FD4527">
        <w:t>，</w:t>
      </w:r>
      <w:r>
        <w:t xml:space="preserve"> the elassica1 and 1imited matter-elements of chemical evaluation unit were set up</w:t>
      </w:r>
      <w:r w:rsidR="00FD4527">
        <w:t>，</w:t>
      </w:r>
      <w:r>
        <w:t xml:space="preserve"> and matter-element model of the chemical evaluation unit was established as well in this paper. </w:t>
      </w:r>
      <w:r>
        <w:rPr>
          <w:rFonts w:hint="eastAsia"/>
        </w:rPr>
        <w:t>By using</w:t>
      </w:r>
      <w:r>
        <w:t xml:space="preserve"> the element model and selecting the appropriate factor as the evaluation</w:t>
      </w:r>
      <w:r w:rsidR="00FD4527">
        <w:t>，</w:t>
      </w:r>
      <w:r>
        <w:t xml:space="preserve"> the hazard of the evaluation unit</w:t>
      </w:r>
      <w:r>
        <w:rPr>
          <w:rFonts w:hint="eastAsia"/>
        </w:rPr>
        <w:t xml:space="preserve"> was</w:t>
      </w:r>
      <w:r>
        <w:t xml:space="preserve"> evaluate</w:t>
      </w:r>
      <w:r>
        <w:rPr>
          <w:rFonts w:hint="eastAsia"/>
        </w:rPr>
        <w:t>d</w:t>
      </w:r>
      <w:r>
        <w:t>. The hazard assessment was conducted on eight sample data of the evaluation unit</w:t>
      </w:r>
      <w:r w:rsidR="00FD4527">
        <w:t>，</w:t>
      </w:r>
      <w:r>
        <w:t xml:space="preserve"> and reasonable assessment results were obtained. Compared with assessment results of other assessment methods</w:t>
      </w:r>
      <w:r w:rsidR="00FD4527">
        <w:t>，</w:t>
      </w:r>
      <w:r>
        <w:t xml:space="preserve"> this method can reflect the actual hazard degree of evaluation unit more truly. </w:t>
      </w:r>
      <w:r>
        <w:rPr>
          <w:rFonts w:hint="eastAsia"/>
        </w:rPr>
        <w:t xml:space="preserve">It is proved that the extension theory to be applied to the safety assessment of chemical </w:t>
      </w:r>
      <w:r>
        <w:t>industry</w:t>
      </w:r>
      <w:r>
        <w:rPr>
          <w:rFonts w:hint="eastAsia"/>
        </w:rPr>
        <w:t xml:space="preserve"> is feasible and effective.</w:t>
      </w:r>
    </w:p>
    <w:p w:rsidR="001357EA" w:rsidRDefault="001357EA" w:rsidP="001357EA"/>
    <w:p w:rsidR="001357EA" w:rsidRDefault="001357EA" w:rsidP="001357EA">
      <w:pPr>
        <w:sectPr w:rsidR="001357EA">
          <w:pgSz w:w="11906" w:h="16838"/>
          <w:pgMar w:top="1418" w:right="1418" w:bottom="1418" w:left="1701" w:header="851" w:footer="992" w:gutter="284"/>
          <w:pgNumType w:fmt="upperRoman" w:start="1"/>
          <w:cols w:space="720"/>
          <w:docGrid w:linePitch="312"/>
        </w:sectPr>
      </w:pPr>
      <w:r>
        <w:rPr>
          <w:rFonts w:eastAsia="黑体" w:hint="eastAsia"/>
          <w:b/>
          <w:kern w:val="0"/>
        </w:rPr>
        <w:t>Keywords:</w:t>
      </w:r>
      <w:r>
        <w:rPr>
          <w:rFonts w:hint="eastAsia"/>
        </w:rPr>
        <w:t xml:space="preserve"> </w:t>
      </w:r>
      <w:r>
        <w:t>Extension method</w:t>
      </w:r>
      <w:r>
        <w:t>；</w:t>
      </w:r>
      <w:r>
        <w:t>Matter-element model</w:t>
      </w:r>
      <w:r>
        <w:t>；</w:t>
      </w:r>
      <w:r>
        <w:t>Degree of association</w:t>
      </w:r>
      <w:r>
        <w:t>；</w:t>
      </w:r>
      <w:r>
        <w:t>Chemical industry</w:t>
      </w:r>
      <w:r>
        <w:t>；</w:t>
      </w:r>
      <w:r w:rsidR="00D140B9">
        <w:t xml:space="preserve">Safety </w:t>
      </w:r>
      <w:proofErr w:type="spellStart"/>
      <w:r w:rsidR="00D140B9">
        <w:t>assessmen</w:t>
      </w:r>
      <w:proofErr w:type="spellEnd"/>
    </w:p>
    <w:p w:rsidR="00F61849" w:rsidRDefault="00F61849" w:rsidP="00F61849">
      <w:pPr>
        <w:pStyle w:val="1"/>
        <w:numPr>
          <w:ilvl w:val="0"/>
          <w:numId w:val="1"/>
        </w:numPr>
        <w:tabs>
          <w:tab w:val="left" w:pos="425"/>
        </w:tabs>
        <w:jc w:val="center"/>
      </w:pPr>
      <w:bookmarkStart w:id="21" w:name="_Toc26741"/>
      <w:bookmarkStart w:id="22" w:name="_Toc29477"/>
      <w:r>
        <w:lastRenderedPageBreak/>
        <w:t xml:space="preserve">  </w:t>
      </w:r>
      <w:bookmarkStart w:id="23" w:name="_Toc7128"/>
      <w:bookmarkStart w:id="24" w:name="_Toc324514019"/>
      <w:bookmarkStart w:id="25" w:name="_Toc46"/>
      <w:bookmarkStart w:id="26" w:name="_Toc29369"/>
      <w:bookmarkStart w:id="27" w:name="_Toc18963"/>
      <w:r>
        <w:t>绪论</w:t>
      </w:r>
      <w:bookmarkEnd w:id="23"/>
      <w:bookmarkEnd w:id="24"/>
      <w:bookmarkEnd w:id="25"/>
      <w:bookmarkEnd w:id="26"/>
      <w:bookmarkEnd w:id="27"/>
    </w:p>
    <w:p w:rsidR="001357EA" w:rsidRDefault="00C46C67" w:rsidP="001357EA">
      <w:pPr>
        <w:pStyle w:val="2"/>
        <w:tabs>
          <w:tab w:val="clear" w:pos="567"/>
        </w:tabs>
      </w:pPr>
      <w:r>
        <w:rPr>
          <w:rFonts w:hint="eastAsia"/>
        </w:rPr>
        <w:t>1.1</w:t>
      </w:r>
      <w:r w:rsidR="00230D5B">
        <w:rPr>
          <w:rFonts w:hint="eastAsia"/>
        </w:rPr>
        <w:t xml:space="preserve"> </w:t>
      </w:r>
      <w:r w:rsidR="001357EA">
        <w:rPr>
          <w:rFonts w:hint="eastAsia"/>
        </w:rPr>
        <w:t>研究背景</w:t>
      </w:r>
      <w:bookmarkEnd w:id="21"/>
      <w:bookmarkEnd w:id="22"/>
    </w:p>
    <w:p w:rsidR="007D1BFA" w:rsidRDefault="007D1BFA" w:rsidP="007D1BFA">
      <w:pPr>
        <w:widowControl/>
        <w:ind w:firstLineChars="200" w:firstLine="480"/>
      </w:pPr>
      <w:bookmarkStart w:id="28" w:name="_Toc324514021"/>
      <w:bookmarkStart w:id="29" w:name="_Toc28074"/>
      <w:bookmarkStart w:id="30" w:name="_Toc32140"/>
      <w:bookmarkStart w:id="31" w:name="_Toc23251"/>
      <w:bookmarkStart w:id="32" w:name="_Toc28764"/>
      <w:r w:rsidRPr="001F3BF4">
        <w:rPr>
          <w:rFonts w:hint="eastAsia"/>
        </w:rPr>
        <w:t>根据调查，</w:t>
      </w:r>
      <w:r w:rsidRPr="001F3BF4">
        <w:rPr>
          <w:rFonts w:hint="eastAsia"/>
        </w:rPr>
        <w:t>2014</w:t>
      </w:r>
      <w:r w:rsidRPr="001F3BF4">
        <w:rPr>
          <w:rFonts w:hint="eastAsia"/>
        </w:rPr>
        <w:t>年新网民最主要的上网设备是手机，截止至</w:t>
      </w:r>
      <w:r w:rsidRPr="001F3BF4">
        <w:rPr>
          <w:rFonts w:hint="eastAsia"/>
        </w:rPr>
        <w:t>2014</w:t>
      </w:r>
      <w:r w:rsidRPr="001F3BF4">
        <w:rPr>
          <w:rFonts w:hint="eastAsia"/>
        </w:rPr>
        <w:t>年</w:t>
      </w:r>
      <w:r w:rsidRPr="001F3BF4">
        <w:rPr>
          <w:rFonts w:hint="eastAsia"/>
        </w:rPr>
        <w:t>12</w:t>
      </w:r>
      <w:r w:rsidRPr="001F3BF4">
        <w:rPr>
          <w:rFonts w:hint="eastAsia"/>
        </w:rPr>
        <w:t>月，我国网民的规模达到了</w:t>
      </w:r>
      <w:r w:rsidRPr="001F3BF4">
        <w:rPr>
          <w:rFonts w:hint="eastAsia"/>
        </w:rPr>
        <w:t>5.57</w:t>
      </w:r>
      <w:r w:rsidRPr="001F3BF4">
        <w:rPr>
          <w:rFonts w:hint="eastAsia"/>
        </w:rPr>
        <w:t>亿，使用率为</w:t>
      </w:r>
      <w:r w:rsidRPr="001F3BF4">
        <w:rPr>
          <w:rFonts w:hint="eastAsia"/>
        </w:rPr>
        <w:t>64.1%</w:t>
      </w:r>
      <w:r w:rsidRPr="001F3BF4">
        <w:rPr>
          <w:rFonts w:hint="eastAsia"/>
        </w:rPr>
        <w:t>，超过以往的</w:t>
      </w:r>
      <w:r w:rsidRPr="001F3BF4">
        <w:rPr>
          <w:rFonts w:hint="eastAsia"/>
        </w:rPr>
        <w:t>PC</w:t>
      </w:r>
      <w:r w:rsidRPr="001F3BF4">
        <w:rPr>
          <w:rFonts w:hint="eastAsia"/>
        </w:rPr>
        <w:t>设备的上网方式</w:t>
      </w:r>
      <w:r>
        <w:rPr>
          <w:rFonts w:hint="eastAsia"/>
          <w:vertAlign w:val="superscript"/>
        </w:rPr>
        <w:t>[5</w:t>
      </w:r>
      <w:r w:rsidRPr="001F3BF4">
        <w:rPr>
          <w:rFonts w:hint="eastAsia"/>
          <w:vertAlign w:val="superscript"/>
        </w:rPr>
        <w:t>]</w:t>
      </w:r>
      <w:r w:rsidRPr="001F3BF4">
        <w:rPr>
          <w:rFonts w:hint="eastAsia"/>
        </w:rPr>
        <w:t>。</w:t>
      </w:r>
      <w:r>
        <w:rPr>
          <w:rFonts w:hint="eastAsia"/>
        </w:rPr>
        <w:t>时下，手机的功能日益强大，正逐步取代了相机、地图、计算机、等设备，几乎无所不能</w:t>
      </w:r>
      <w:r>
        <w:rPr>
          <w:rFonts w:hint="eastAsia"/>
          <w:vertAlign w:val="superscript"/>
        </w:rPr>
        <w:t>[6]</w:t>
      </w:r>
      <w:r>
        <w:rPr>
          <w:rFonts w:hint="eastAsia"/>
        </w:rPr>
        <w:t>。这也为健康类</w:t>
      </w:r>
      <w:r>
        <w:rPr>
          <w:rFonts w:hint="eastAsia"/>
        </w:rPr>
        <w:t>App</w:t>
      </w:r>
      <w:r>
        <w:rPr>
          <w:rFonts w:hint="eastAsia"/>
        </w:rPr>
        <w:t>的发展提供了硬件基础，如基于移动传感器的运动类</w:t>
      </w:r>
      <w:r>
        <w:rPr>
          <w:rFonts w:hint="eastAsia"/>
        </w:rPr>
        <w:t>App</w:t>
      </w:r>
      <w:r>
        <w:rPr>
          <w:rFonts w:hint="eastAsia"/>
        </w:rPr>
        <w:t>，基于热传感的体温检测，基于相机的病症远程看诊等。</w:t>
      </w:r>
    </w:p>
    <w:p w:rsidR="007D1BFA" w:rsidRPr="001E1A93" w:rsidRDefault="007D1BFA" w:rsidP="007D1BFA">
      <w:pPr>
        <w:widowControl/>
        <w:ind w:firstLineChars="200" w:firstLine="480"/>
      </w:pPr>
      <w:r>
        <w:rPr>
          <w:rFonts w:hint="eastAsia"/>
        </w:rPr>
        <w:t>在</w:t>
      </w:r>
      <w:r w:rsidRPr="001F3BF4">
        <w:rPr>
          <w:rFonts w:hint="eastAsia"/>
        </w:rPr>
        <w:t>几年前，中国的移动网络速度还不够快，无法支持大流量数据的快速浏览，但如今随着</w:t>
      </w:r>
      <w:r w:rsidRPr="001F3BF4">
        <w:rPr>
          <w:rFonts w:hint="eastAsia"/>
        </w:rPr>
        <w:t>4G</w:t>
      </w:r>
      <w:r>
        <w:rPr>
          <w:rFonts w:hint="eastAsia"/>
        </w:rPr>
        <w:t>网络的发展和宽带资费的降低，越来越多的人可以随时随地地浏览。</w:t>
      </w:r>
    </w:p>
    <w:p w:rsidR="007D1BFA" w:rsidRDefault="007D1BFA" w:rsidP="007D1BFA">
      <w:pPr>
        <w:widowControl/>
        <w:ind w:firstLineChars="200" w:firstLine="480"/>
      </w:pPr>
      <w:r>
        <w:rPr>
          <w:rFonts w:hint="eastAsia"/>
        </w:rPr>
        <w:t>目前移动</w:t>
      </w:r>
      <w:proofErr w:type="gramStart"/>
      <w:r>
        <w:rPr>
          <w:rFonts w:hint="eastAsia"/>
        </w:rPr>
        <w:t>端全球</w:t>
      </w:r>
      <w:proofErr w:type="gramEnd"/>
      <w:r>
        <w:rPr>
          <w:rFonts w:hint="eastAsia"/>
        </w:rPr>
        <w:t>市场上主要使用的操作系统有</w:t>
      </w:r>
      <w:r>
        <w:rPr>
          <w:rFonts w:hint="eastAsia"/>
        </w:rPr>
        <w:t>Android</w:t>
      </w:r>
      <w:r>
        <w:rPr>
          <w:rFonts w:hint="eastAsia"/>
        </w:rPr>
        <w:t>、</w:t>
      </w:r>
      <w:r>
        <w:rPr>
          <w:rFonts w:hint="eastAsia"/>
        </w:rPr>
        <w:t>IOS</w:t>
      </w:r>
      <w:r>
        <w:rPr>
          <w:rFonts w:hint="eastAsia"/>
        </w:rPr>
        <w:t>、</w:t>
      </w:r>
      <w:proofErr w:type="spellStart"/>
      <w:r>
        <w:rPr>
          <w:rFonts w:hint="eastAsia"/>
        </w:rPr>
        <w:t>Windowphone</w:t>
      </w:r>
      <w:proofErr w:type="spellEnd"/>
      <w:r>
        <w:rPr>
          <w:rFonts w:hint="eastAsia"/>
        </w:rPr>
        <w:t>。</w:t>
      </w:r>
      <w:r>
        <w:rPr>
          <w:rFonts w:hint="eastAsia"/>
        </w:rPr>
        <w:t>Symbian</w:t>
      </w:r>
      <w:r>
        <w:rPr>
          <w:rFonts w:hint="eastAsia"/>
        </w:rPr>
        <w:t>系统已经基本退出江湖。</w:t>
      </w:r>
      <w:r>
        <w:rPr>
          <w:rFonts w:hint="eastAsia"/>
        </w:rPr>
        <w:t xml:space="preserve"> </w:t>
      </w:r>
      <w:r>
        <w:rPr>
          <w:rFonts w:hint="eastAsia"/>
        </w:rPr>
        <w:t>在目前实际的开发市场中，</w:t>
      </w:r>
      <w:proofErr w:type="gramStart"/>
      <w:r>
        <w:rPr>
          <w:rFonts w:hint="eastAsia"/>
        </w:rPr>
        <w:t>谷歌公司</w:t>
      </w:r>
      <w:proofErr w:type="gramEnd"/>
      <w:r>
        <w:rPr>
          <w:rFonts w:hint="eastAsia"/>
        </w:rPr>
        <w:t>的</w:t>
      </w:r>
      <w:r>
        <w:rPr>
          <w:rFonts w:hint="eastAsia"/>
        </w:rPr>
        <w:t>Android</w:t>
      </w:r>
      <w:r>
        <w:rPr>
          <w:rFonts w:hint="eastAsia"/>
        </w:rPr>
        <w:t>和苹果公司的</w:t>
      </w:r>
      <w:proofErr w:type="spellStart"/>
      <w:r>
        <w:rPr>
          <w:rFonts w:hint="eastAsia"/>
        </w:rPr>
        <w:t>iOS</w:t>
      </w:r>
      <w:proofErr w:type="spellEnd"/>
      <w:r>
        <w:rPr>
          <w:rFonts w:hint="eastAsia"/>
        </w:rPr>
        <w:t>正在处于二分天下的竞争形势</w:t>
      </w:r>
      <w:r>
        <w:rPr>
          <w:rFonts w:hint="eastAsia"/>
          <w:bCs/>
          <w:vertAlign w:val="superscript"/>
        </w:rPr>
        <w:t>[8</w:t>
      </w:r>
      <w:r w:rsidRPr="001F3BF4">
        <w:rPr>
          <w:rFonts w:hint="eastAsia"/>
          <w:bCs/>
          <w:vertAlign w:val="superscript"/>
        </w:rPr>
        <w:t>]</w:t>
      </w:r>
      <w:r>
        <w:rPr>
          <w:rFonts w:hint="eastAsia"/>
        </w:rPr>
        <w:t>。</w:t>
      </w:r>
    </w:p>
    <w:p w:rsidR="007D1BFA" w:rsidRDefault="007D1BFA" w:rsidP="007D1BFA">
      <w:pPr>
        <w:widowControl/>
        <w:ind w:firstLineChars="200" w:firstLine="480"/>
        <w:rPr>
          <w:bCs/>
        </w:rPr>
      </w:pPr>
      <w:proofErr w:type="gramStart"/>
      <w:r w:rsidRPr="001F3BF4">
        <w:rPr>
          <w:rFonts w:hint="eastAsia"/>
        </w:rPr>
        <w:t>谷歌公司</w:t>
      </w:r>
      <w:proofErr w:type="gramEnd"/>
      <w:r w:rsidRPr="001F3BF4">
        <w:rPr>
          <w:rFonts w:hint="eastAsia"/>
        </w:rPr>
        <w:t>在</w:t>
      </w:r>
      <w:r w:rsidRPr="001F3BF4">
        <w:rPr>
          <w:rFonts w:hint="eastAsia"/>
        </w:rPr>
        <w:t>2007</w:t>
      </w:r>
      <w:r w:rsidRPr="001F3BF4">
        <w:rPr>
          <w:rFonts w:hint="eastAsia"/>
        </w:rPr>
        <w:t>年正式推出</w:t>
      </w:r>
      <w:r>
        <w:rPr>
          <w:rFonts w:hint="eastAsia"/>
        </w:rPr>
        <w:t>Android</w:t>
      </w:r>
      <w:r>
        <w:rPr>
          <w:rFonts w:hint="eastAsia"/>
        </w:rPr>
        <w:t>操作系统，该系统</w:t>
      </w:r>
      <w:r w:rsidRPr="001F3BF4">
        <w:rPr>
          <w:rFonts w:hint="eastAsia"/>
        </w:rPr>
        <w:t>在短短几年内就得到了广泛应用</w:t>
      </w:r>
      <w:r>
        <w:rPr>
          <w:rFonts w:hint="eastAsia"/>
          <w:bCs/>
          <w:vertAlign w:val="superscript"/>
        </w:rPr>
        <w:t>[10</w:t>
      </w:r>
      <w:r w:rsidRPr="001F3BF4">
        <w:rPr>
          <w:rFonts w:hint="eastAsia"/>
          <w:bCs/>
          <w:vertAlign w:val="superscript"/>
        </w:rPr>
        <w:t>]</w:t>
      </w:r>
      <w:r>
        <w:rPr>
          <w:rFonts w:hint="eastAsia"/>
        </w:rPr>
        <w:t>。安卓操平台的优势包括其开发性，它允许</w:t>
      </w:r>
      <w:r w:rsidRPr="001F3BF4">
        <w:rPr>
          <w:rFonts w:hint="eastAsia"/>
        </w:rPr>
        <w:t>任何移动终端厂商加入到</w:t>
      </w:r>
      <w:r w:rsidRPr="001F3BF4">
        <w:rPr>
          <w:rFonts w:hint="eastAsia"/>
        </w:rPr>
        <w:t>Android</w:t>
      </w:r>
      <w:r w:rsidRPr="001F3BF4">
        <w:rPr>
          <w:rFonts w:hint="eastAsia"/>
        </w:rPr>
        <w:t>平台。这也是目前</w:t>
      </w:r>
      <w:r w:rsidRPr="001F3BF4">
        <w:rPr>
          <w:rFonts w:hint="eastAsia"/>
        </w:rPr>
        <w:t>Android</w:t>
      </w:r>
      <w:r w:rsidRPr="001F3BF4">
        <w:rPr>
          <w:rFonts w:hint="eastAsia"/>
        </w:rPr>
        <w:t>操作市场仍然占据市场占有率第一的原因。安卓的开发语言目前官方采用的是</w:t>
      </w:r>
      <w:r w:rsidRPr="001F3BF4">
        <w:rPr>
          <w:rFonts w:hint="eastAsia"/>
        </w:rPr>
        <w:t>Java</w:t>
      </w:r>
      <w:r w:rsidRPr="001F3BF4">
        <w:rPr>
          <w:rFonts w:hint="eastAsia"/>
        </w:rPr>
        <w:t>语言，</w:t>
      </w:r>
      <w:r w:rsidRPr="001F3BF4">
        <w:rPr>
          <w:rFonts w:hint="eastAsia"/>
        </w:rPr>
        <w:t>Java</w:t>
      </w:r>
      <w:r w:rsidRPr="001F3BF4">
        <w:rPr>
          <w:rFonts w:hint="eastAsia"/>
        </w:rPr>
        <w:t>语言的强大功能和极佳的平台适应性也是</w:t>
      </w:r>
      <w:r w:rsidRPr="001F3BF4">
        <w:rPr>
          <w:rFonts w:hint="eastAsia"/>
        </w:rPr>
        <w:t>Android</w:t>
      </w:r>
      <w:r w:rsidRPr="001F3BF4">
        <w:rPr>
          <w:rFonts w:hint="eastAsia"/>
        </w:rPr>
        <w:t>的一大优点。</w:t>
      </w:r>
      <w:r w:rsidRPr="001F3BF4">
        <w:rPr>
          <w:rFonts w:hint="eastAsia"/>
        </w:rPr>
        <w:t>Android</w:t>
      </w:r>
      <w:r w:rsidRPr="001F3BF4">
        <w:rPr>
          <w:rFonts w:hint="eastAsia"/>
        </w:rPr>
        <w:t>为开发者提供了巨大的软件库，这些</w:t>
      </w:r>
      <w:proofErr w:type="gramStart"/>
      <w:r w:rsidRPr="001F3BF4">
        <w:rPr>
          <w:rFonts w:hint="eastAsia"/>
        </w:rPr>
        <w:t>库提供</w:t>
      </w:r>
      <w:proofErr w:type="gramEnd"/>
      <w:r w:rsidRPr="001F3BF4">
        <w:rPr>
          <w:rFonts w:hint="eastAsia"/>
        </w:rPr>
        <w:t>了手机功能及特点的</w:t>
      </w:r>
      <w:r w:rsidRPr="001F3BF4">
        <w:rPr>
          <w:rFonts w:hint="eastAsia"/>
        </w:rPr>
        <w:t>API</w:t>
      </w:r>
      <w:r w:rsidRPr="001F3BF4">
        <w:rPr>
          <w:rFonts w:hint="eastAsia"/>
        </w:rPr>
        <w:t>、网络访问功能、提供了包括功能强大的</w:t>
      </w:r>
      <w:proofErr w:type="spellStart"/>
      <w:r w:rsidRPr="001F3BF4">
        <w:rPr>
          <w:rFonts w:hint="eastAsia"/>
        </w:rPr>
        <w:t>WebView</w:t>
      </w:r>
      <w:proofErr w:type="spellEnd"/>
      <w:r w:rsidRPr="001F3BF4">
        <w:rPr>
          <w:rFonts w:hint="eastAsia"/>
        </w:rPr>
        <w:t>在内的</w:t>
      </w:r>
      <w:r>
        <w:rPr>
          <w:rFonts w:hint="eastAsia"/>
        </w:rPr>
        <w:t>全套视图对象。</w:t>
      </w:r>
    </w:p>
    <w:p w:rsidR="007D1BFA" w:rsidRPr="00375EE3" w:rsidRDefault="007D1BFA" w:rsidP="007D1BFA">
      <w:pPr>
        <w:widowControl/>
        <w:ind w:firstLineChars="200" w:firstLine="480"/>
        <w:rPr>
          <w:bCs/>
        </w:rPr>
      </w:pPr>
      <w:r>
        <w:rPr>
          <w:rFonts w:hint="eastAsia"/>
          <w:bCs/>
        </w:rPr>
        <w:t>可以看出目前移动端的技术开发已经非常成熟，也具备了强大的硬件和快速的网络条件，在不同操作系统中，无论是</w:t>
      </w:r>
      <w:proofErr w:type="spellStart"/>
      <w:r>
        <w:rPr>
          <w:rFonts w:hint="eastAsia"/>
          <w:bCs/>
        </w:rPr>
        <w:t>iOS</w:t>
      </w:r>
      <w:proofErr w:type="spellEnd"/>
      <w:r>
        <w:rPr>
          <w:rFonts w:hint="eastAsia"/>
          <w:bCs/>
        </w:rPr>
        <w:t>开发还是</w:t>
      </w:r>
      <w:r>
        <w:rPr>
          <w:rFonts w:hint="eastAsia"/>
          <w:bCs/>
        </w:rPr>
        <w:t>Android</w:t>
      </w:r>
      <w:r>
        <w:rPr>
          <w:rFonts w:hint="eastAsia"/>
          <w:bCs/>
        </w:rPr>
        <w:t>开发都已经是非常成熟。</w:t>
      </w:r>
    </w:p>
    <w:p w:rsidR="001357EA" w:rsidRDefault="00DF02F3" w:rsidP="001357EA">
      <w:pPr>
        <w:pStyle w:val="2"/>
        <w:tabs>
          <w:tab w:val="clear" w:pos="567"/>
        </w:tabs>
      </w:pPr>
      <w:r>
        <w:rPr>
          <w:rFonts w:hint="eastAsia"/>
        </w:rPr>
        <w:lastRenderedPageBreak/>
        <w:t>1.2</w:t>
      </w:r>
      <w:r w:rsidR="00230D5B">
        <w:rPr>
          <w:rFonts w:hint="eastAsia"/>
        </w:rPr>
        <w:t xml:space="preserve"> </w:t>
      </w:r>
      <w:r w:rsidR="00591B1D">
        <w:rPr>
          <w:rFonts w:hint="eastAsia"/>
        </w:rPr>
        <w:t>研究</w:t>
      </w:r>
      <w:r w:rsidR="001357EA">
        <w:rPr>
          <w:rFonts w:hint="eastAsia"/>
        </w:rPr>
        <w:t>现状</w:t>
      </w:r>
      <w:bookmarkEnd w:id="28"/>
      <w:bookmarkEnd w:id="29"/>
      <w:bookmarkEnd w:id="30"/>
      <w:bookmarkEnd w:id="31"/>
      <w:bookmarkEnd w:id="32"/>
    </w:p>
    <w:p w:rsidR="007D1BFA" w:rsidRDefault="007D1BFA" w:rsidP="007D1BFA">
      <w:pPr>
        <w:widowControl/>
        <w:ind w:firstLineChars="200" w:firstLine="480"/>
        <w:rPr>
          <w:bCs/>
        </w:rPr>
      </w:pPr>
      <w:bookmarkStart w:id="33" w:name="_Toc324514023"/>
      <w:bookmarkStart w:id="34" w:name="_Toc2972"/>
      <w:bookmarkStart w:id="35" w:name="_Toc11706"/>
      <w:bookmarkStart w:id="36" w:name="_Toc16585"/>
      <w:bookmarkStart w:id="37" w:name="_Toc32290"/>
      <w:r>
        <w:rPr>
          <w:rFonts w:hint="eastAsia"/>
          <w:bCs/>
        </w:rPr>
        <w:t>在功能上，目前市场上健康服务类</w:t>
      </w:r>
      <w:r>
        <w:rPr>
          <w:rFonts w:hint="eastAsia"/>
          <w:bCs/>
        </w:rPr>
        <w:t>App</w:t>
      </w:r>
      <w:r>
        <w:rPr>
          <w:rFonts w:hint="eastAsia"/>
          <w:bCs/>
        </w:rPr>
        <w:t>的功能繁多。具体的功能分类如下所示</w:t>
      </w:r>
      <w:r>
        <w:rPr>
          <w:rFonts w:hint="eastAsia"/>
          <w:bCs/>
        </w:rPr>
        <w:t>:</w:t>
      </w:r>
    </w:p>
    <w:p w:rsidR="007D1BFA" w:rsidRDefault="007D1BFA" w:rsidP="007D1BFA">
      <w:pPr>
        <w:widowControl/>
        <w:numPr>
          <w:ilvl w:val="0"/>
          <w:numId w:val="7"/>
        </w:numPr>
        <w:rPr>
          <w:bCs/>
        </w:rPr>
      </w:pPr>
      <w:r>
        <w:rPr>
          <w:rFonts w:hint="eastAsia"/>
          <w:bCs/>
        </w:rPr>
        <w:t>由于</w:t>
      </w:r>
      <w:r w:rsidRPr="00AA0CC2">
        <w:rPr>
          <w:rFonts w:hint="eastAsia"/>
          <w:bCs/>
        </w:rPr>
        <w:t>市面上用户量比较大的医疗健康类</w:t>
      </w:r>
      <w:r w:rsidRPr="00AA0CC2">
        <w:rPr>
          <w:rFonts w:hint="eastAsia"/>
          <w:bCs/>
        </w:rPr>
        <w:t>App</w:t>
      </w:r>
      <w:r w:rsidRPr="00AA0CC2">
        <w:rPr>
          <w:rFonts w:hint="eastAsia"/>
          <w:bCs/>
        </w:rPr>
        <w:t>的前身大多是由传统互联网领域的专业健康网站</w:t>
      </w:r>
      <w:r>
        <w:rPr>
          <w:rFonts w:hint="eastAsia"/>
          <w:bCs/>
          <w:vertAlign w:val="superscript"/>
        </w:rPr>
        <w:t>[12]</w:t>
      </w:r>
      <w:r w:rsidRPr="00AA0CC2">
        <w:rPr>
          <w:rFonts w:hint="eastAsia"/>
          <w:bCs/>
        </w:rPr>
        <w:t>，比如丁香园网，</w:t>
      </w:r>
      <w:r w:rsidRPr="00AA0CC2">
        <w:rPr>
          <w:rFonts w:hint="eastAsia"/>
          <w:bCs/>
        </w:rPr>
        <w:t>39</w:t>
      </w:r>
      <w:proofErr w:type="gramStart"/>
      <w:r w:rsidRPr="00AA0CC2">
        <w:rPr>
          <w:rFonts w:hint="eastAsia"/>
          <w:bCs/>
        </w:rPr>
        <w:t>健康网</w:t>
      </w:r>
      <w:proofErr w:type="gramEnd"/>
      <w:r w:rsidRPr="00AA0CC2">
        <w:rPr>
          <w:rFonts w:hint="eastAsia"/>
          <w:bCs/>
        </w:rPr>
        <w:t>等，这些健康类</w:t>
      </w:r>
      <w:r w:rsidRPr="00AA0CC2">
        <w:rPr>
          <w:rFonts w:hint="eastAsia"/>
          <w:bCs/>
        </w:rPr>
        <w:t>App</w:t>
      </w:r>
      <w:r w:rsidRPr="00AA0CC2">
        <w:rPr>
          <w:rFonts w:hint="eastAsia"/>
          <w:bCs/>
        </w:rPr>
        <w:t>在内容上基本上和以往一样，主要的功能是健康</w:t>
      </w:r>
      <w:proofErr w:type="gramStart"/>
      <w:r w:rsidRPr="00AA0CC2">
        <w:rPr>
          <w:rFonts w:hint="eastAsia"/>
          <w:bCs/>
        </w:rPr>
        <w:t>讯息</w:t>
      </w:r>
      <w:proofErr w:type="gramEnd"/>
      <w:r w:rsidRPr="00AA0CC2">
        <w:rPr>
          <w:rFonts w:hint="eastAsia"/>
          <w:bCs/>
        </w:rPr>
        <w:t>推送。</w:t>
      </w:r>
      <w:r>
        <w:rPr>
          <w:rFonts w:hint="eastAsia"/>
          <w:bCs/>
        </w:rPr>
        <w:t>此类</w:t>
      </w:r>
      <w:r>
        <w:rPr>
          <w:rFonts w:hint="eastAsia"/>
          <w:bCs/>
        </w:rPr>
        <w:t>App</w:t>
      </w:r>
      <w:r>
        <w:rPr>
          <w:rFonts w:hint="eastAsia"/>
          <w:bCs/>
        </w:rPr>
        <w:t>向用户推送一些实时的健康新闻，精辟的健康知识点，还包括常见疾病和药品的</w:t>
      </w:r>
      <w:proofErr w:type="gramStart"/>
      <w:r>
        <w:rPr>
          <w:rFonts w:hint="eastAsia"/>
          <w:bCs/>
        </w:rPr>
        <w:t>讯息</w:t>
      </w:r>
      <w:proofErr w:type="gramEnd"/>
      <w:r>
        <w:rPr>
          <w:rFonts w:hint="eastAsia"/>
          <w:bCs/>
        </w:rPr>
        <w:t>等。</w:t>
      </w:r>
    </w:p>
    <w:p w:rsidR="007D1BFA" w:rsidRDefault="007D1BFA" w:rsidP="007D1BFA">
      <w:pPr>
        <w:widowControl/>
        <w:numPr>
          <w:ilvl w:val="0"/>
          <w:numId w:val="7"/>
        </w:numPr>
        <w:rPr>
          <w:bCs/>
        </w:rPr>
      </w:pPr>
      <w:r w:rsidRPr="00AA0CC2">
        <w:rPr>
          <w:rFonts w:hint="eastAsia"/>
          <w:bCs/>
        </w:rPr>
        <w:t>有些</w:t>
      </w:r>
      <w:r w:rsidRPr="00AA0CC2">
        <w:rPr>
          <w:rFonts w:hint="eastAsia"/>
          <w:bCs/>
        </w:rPr>
        <w:t>App</w:t>
      </w:r>
      <w:r w:rsidRPr="00AA0CC2">
        <w:rPr>
          <w:rFonts w:hint="eastAsia"/>
          <w:bCs/>
        </w:rPr>
        <w:t>比如“好大夫在线”和</w:t>
      </w:r>
      <w:r>
        <w:rPr>
          <w:rFonts w:hint="eastAsia"/>
          <w:bCs/>
        </w:rPr>
        <w:t>“</w:t>
      </w:r>
      <w:r w:rsidRPr="00AA0CC2">
        <w:rPr>
          <w:rFonts w:hint="eastAsia"/>
          <w:bCs/>
        </w:rPr>
        <w:t>掌上</w:t>
      </w:r>
      <w:r w:rsidRPr="00AA0CC2">
        <w:rPr>
          <w:rFonts w:hint="eastAsia"/>
          <w:bCs/>
        </w:rPr>
        <w:t>120</w:t>
      </w:r>
      <w:r>
        <w:rPr>
          <w:rFonts w:hint="eastAsia"/>
          <w:bCs/>
        </w:rPr>
        <w:t>”</w:t>
      </w:r>
      <w:r w:rsidRPr="00AA0CC2">
        <w:rPr>
          <w:rFonts w:hint="eastAsia"/>
          <w:bCs/>
        </w:rPr>
        <w:t>还</w:t>
      </w:r>
      <w:r>
        <w:rPr>
          <w:rFonts w:hint="eastAsia"/>
          <w:bCs/>
        </w:rPr>
        <w:t>实现了直接通过电话的方式进行咨询，这也满足了一些用户的紧急需求。</w:t>
      </w:r>
      <w:r w:rsidRPr="00AA0CC2">
        <w:rPr>
          <w:rFonts w:hint="eastAsia"/>
          <w:bCs/>
        </w:rPr>
        <w:t>用户量比较大的“春雨医生”还开发了智能的自诊系统，自诊系统可以根据年龄，性别，症状来查询患病的概率。</w:t>
      </w:r>
    </w:p>
    <w:p w:rsidR="007D1BFA" w:rsidRDefault="007D1BFA" w:rsidP="007D1BFA">
      <w:pPr>
        <w:widowControl/>
        <w:numPr>
          <w:ilvl w:val="0"/>
          <w:numId w:val="7"/>
        </w:numPr>
        <w:rPr>
          <w:bCs/>
        </w:rPr>
      </w:pPr>
      <w:r w:rsidRPr="00AA0CC2">
        <w:rPr>
          <w:rFonts w:hint="eastAsia"/>
          <w:bCs/>
        </w:rPr>
        <w:t>另外，有一些大型的专业医疗机构也开发了自己的健康传播类</w:t>
      </w:r>
      <w:r>
        <w:rPr>
          <w:rFonts w:hint="eastAsia"/>
          <w:bCs/>
        </w:rPr>
        <w:t>App</w:t>
      </w:r>
      <w:r>
        <w:rPr>
          <w:rFonts w:hint="eastAsia"/>
          <w:bCs/>
        </w:rPr>
        <w:t>，</w:t>
      </w:r>
      <w:r w:rsidRPr="00AA0CC2">
        <w:rPr>
          <w:rFonts w:hint="eastAsia"/>
          <w:bCs/>
        </w:rPr>
        <w:t>其中比较知名的包</w:t>
      </w:r>
      <w:r w:rsidRPr="00FA1F4D">
        <w:rPr>
          <w:rFonts w:ascii="宋体" w:hAnsi="宋体" w:hint="eastAsia"/>
          <w:bCs/>
        </w:rPr>
        <w:t>括“温附一”、“福医大附</w:t>
      </w:r>
      <w:proofErr w:type="gramStart"/>
      <w:r w:rsidRPr="00FA1F4D">
        <w:rPr>
          <w:rFonts w:ascii="宋体" w:hAnsi="宋体" w:hint="eastAsia"/>
          <w:bCs/>
        </w:rPr>
        <w:t>一</w:t>
      </w:r>
      <w:proofErr w:type="gramEnd"/>
      <w:r w:rsidRPr="00FA1F4D">
        <w:rPr>
          <w:rFonts w:ascii="宋体" w:hAnsi="宋体" w:hint="eastAsia"/>
          <w:bCs/>
        </w:rPr>
        <w:t>医院医护”、“苏大附</w:t>
      </w:r>
      <w:proofErr w:type="gramStart"/>
      <w:r w:rsidRPr="00FA1F4D">
        <w:rPr>
          <w:rFonts w:ascii="宋体" w:hAnsi="宋体" w:hint="eastAsia"/>
          <w:bCs/>
        </w:rPr>
        <w:t>一</w:t>
      </w:r>
      <w:proofErr w:type="gramEnd"/>
      <w:r w:rsidRPr="00FA1F4D">
        <w:rPr>
          <w:rFonts w:ascii="宋体" w:hAnsi="宋体" w:hint="eastAsia"/>
          <w:bCs/>
        </w:rPr>
        <w:t>助手”等</w:t>
      </w:r>
      <w:r w:rsidRPr="00AA0CC2">
        <w:rPr>
          <w:rFonts w:hint="eastAsia"/>
          <w:bCs/>
        </w:rPr>
        <w:t>，这些</w:t>
      </w:r>
      <w:r w:rsidRPr="00AA0CC2">
        <w:rPr>
          <w:rFonts w:hint="eastAsia"/>
          <w:bCs/>
        </w:rPr>
        <w:t>App</w:t>
      </w:r>
      <w:r w:rsidRPr="00AA0CC2">
        <w:rPr>
          <w:rFonts w:hint="eastAsia"/>
          <w:bCs/>
        </w:rPr>
        <w:t>的主要功能是与自身的服务系统绑定的，主要功能是为了预约挂号和就诊导航，它的面向群体是</w:t>
      </w:r>
      <w:r>
        <w:rPr>
          <w:rFonts w:hint="eastAsia"/>
          <w:bCs/>
        </w:rPr>
        <w:t>在本医院就诊的患者及其家属，因此用户群体较小，受众面窄，不能作为</w:t>
      </w:r>
      <w:r w:rsidRPr="00AA0CC2">
        <w:rPr>
          <w:rFonts w:hint="eastAsia"/>
          <w:bCs/>
        </w:rPr>
        <w:t>健康传播类</w:t>
      </w:r>
      <w:r w:rsidRPr="00AA0CC2">
        <w:rPr>
          <w:rFonts w:hint="eastAsia"/>
          <w:bCs/>
        </w:rPr>
        <w:t>App</w:t>
      </w:r>
      <w:r w:rsidRPr="00AA0CC2">
        <w:rPr>
          <w:rFonts w:hint="eastAsia"/>
          <w:bCs/>
        </w:rPr>
        <w:t>的主流。</w:t>
      </w:r>
    </w:p>
    <w:p w:rsidR="007D1BFA" w:rsidRPr="004A60D6" w:rsidRDefault="007D1BFA" w:rsidP="007D1BFA">
      <w:pPr>
        <w:widowControl/>
        <w:numPr>
          <w:ilvl w:val="0"/>
          <w:numId w:val="7"/>
        </w:numPr>
        <w:rPr>
          <w:bCs/>
        </w:rPr>
      </w:pPr>
      <w:r>
        <w:rPr>
          <w:rFonts w:hint="eastAsia"/>
          <w:bCs/>
        </w:rPr>
        <w:t>还有一类运用主打健身跑步方向，比如联想推出的“乐疯跑”跑步类运用，</w:t>
      </w:r>
      <w:r>
        <w:rPr>
          <w:rFonts w:hint="eastAsia"/>
          <w:bCs/>
        </w:rPr>
        <w:t>?</w:t>
      </w:r>
      <w:r>
        <w:rPr>
          <w:rFonts w:hint="eastAsia"/>
          <w:bCs/>
        </w:rPr>
        <w:t>此类运用主要提供个人锻炼的训练计划，和运动的数据记录。通过个人的运动时长、里程，计算卡路里的销毁。一些跑步类</w:t>
      </w:r>
      <w:r>
        <w:rPr>
          <w:rFonts w:hint="eastAsia"/>
          <w:bCs/>
        </w:rPr>
        <w:t>App</w:t>
      </w:r>
      <w:r>
        <w:rPr>
          <w:rFonts w:hint="eastAsia"/>
          <w:bCs/>
        </w:rPr>
        <w:t>还内置了社交功能，可以发起团队跑步的方案，邀请附近的人加入，通过按里程数据排名等方式，激发用户的荣耀感，以增加用户粘性。</w:t>
      </w:r>
    </w:p>
    <w:p w:rsidR="007D1BFA" w:rsidRDefault="007D1BFA" w:rsidP="007D1BFA">
      <w:pPr>
        <w:widowControl/>
        <w:ind w:firstLineChars="200" w:firstLine="480"/>
        <w:rPr>
          <w:bCs/>
        </w:rPr>
      </w:pPr>
      <w:r>
        <w:rPr>
          <w:rFonts w:hint="eastAsia"/>
          <w:bCs/>
        </w:rPr>
        <w:t>在质量上，由于目前</w:t>
      </w:r>
      <w:r w:rsidRPr="00512B50">
        <w:rPr>
          <w:rFonts w:hint="eastAsia"/>
          <w:bCs/>
        </w:rPr>
        <w:t>移动医疗行业法律规范监管制度不全</w:t>
      </w:r>
      <w:r>
        <w:rPr>
          <w:rFonts w:hint="eastAsia"/>
          <w:bCs/>
          <w:vertAlign w:val="superscript"/>
        </w:rPr>
        <w:t>[13</w:t>
      </w:r>
      <w:r w:rsidRPr="00512B50">
        <w:rPr>
          <w:rFonts w:hint="eastAsia"/>
          <w:bCs/>
          <w:vertAlign w:val="superscript"/>
        </w:rPr>
        <w:t>]</w:t>
      </w:r>
      <w:r>
        <w:rPr>
          <w:rFonts w:hint="eastAsia"/>
          <w:bCs/>
        </w:rPr>
        <w:t>，而且</w:t>
      </w:r>
      <w:r w:rsidRPr="00512B50">
        <w:rPr>
          <w:rFonts w:hint="eastAsia"/>
          <w:bCs/>
        </w:rPr>
        <w:t>目前市面上存在的绝大多数</w:t>
      </w:r>
      <w:r w:rsidRPr="00512B50">
        <w:rPr>
          <w:rFonts w:hint="eastAsia"/>
          <w:bCs/>
        </w:rPr>
        <w:t>App</w:t>
      </w:r>
      <w:r>
        <w:rPr>
          <w:rFonts w:hint="eastAsia"/>
          <w:bCs/>
        </w:rPr>
        <w:t>还处于运营阶段，尚</w:t>
      </w:r>
      <w:r w:rsidRPr="00512B50">
        <w:rPr>
          <w:rFonts w:hint="eastAsia"/>
          <w:bCs/>
        </w:rPr>
        <w:t>未走出中国传统互联网的盈利方式</w:t>
      </w:r>
      <w:r>
        <w:rPr>
          <w:rFonts w:hint="eastAsia"/>
          <w:bCs/>
          <w:vertAlign w:val="superscript"/>
        </w:rPr>
        <w:t>[14]</w:t>
      </w:r>
      <w:r w:rsidRPr="00512B50">
        <w:rPr>
          <w:rFonts w:hint="eastAsia"/>
          <w:bCs/>
        </w:rPr>
        <w:t>，也就是靠卖广告赚钱，并未深入到法律层面。数量庞多的</w:t>
      </w:r>
      <w:r w:rsidRPr="00512B50">
        <w:rPr>
          <w:rFonts w:hint="eastAsia"/>
          <w:bCs/>
        </w:rPr>
        <w:t>App</w:t>
      </w:r>
      <w:r w:rsidRPr="00512B50">
        <w:rPr>
          <w:rFonts w:hint="eastAsia"/>
          <w:bCs/>
        </w:rPr>
        <w:t>鱼龙混杂，不仅让用户无所适从，还存在的信息质量难以保证的问题，大量的错讹信息的问题。在有些</w:t>
      </w:r>
      <w:r w:rsidRPr="00512B50">
        <w:rPr>
          <w:rFonts w:hint="eastAsia"/>
          <w:bCs/>
        </w:rPr>
        <w:t>App</w:t>
      </w:r>
      <w:r w:rsidRPr="00512B50">
        <w:rPr>
          <w:rFonts w:hint="eastAsia"/>
          <w:bCs/>
        </w:rPr>
        <w:t>中夹着这涉及色情的信息</w:t>
      </w:r>
      <w:r>
        <w:rPr>
          <w:rFonts w:hint="eastAsia"/>
          <w:bCs/>
        </w:rPr>
        <w:t>，以此来达到吸引用户的目的，这对青少年儿童的身心健康有着不良的</w:t>
      </w:r>
      <w:r w:rsidRPr="00512B50">
        <w:rPr>
          <w:rFonts w:hint="eastAsia"/>
          <w:bCs/>
        </w:rPr>
        <w:t>影响。</w:t>
      </w:r>
      <w:r w:rsidR="00723974">
        <w:rPr>
          <w:rFonts w:hint="eastAsia"/>
          <w:bCs/>
        </w:rPr>
        <w:t>有</w:t>
      </w:r>
      <w:r w:rsidRPr="00512B50">
        <w:rPr>
          <w:rFonts w:hint="eastAsia"/>
          <w:bCs/>
        </w:rPr>
        <w:t>些</w:t>
      </w:r>
      <w:r w:rsidRPr="00512B50">
        <w:rPr>
          <w:rFonts w:hint="eastAsia"/>
          <w:bCs/>
        </w:rPr>
        <w:t>App</w:t>
      </w:r>
      <w:r w:rsidRPr="00512B50">
        <w:rPr>
          <w:rFonts w:hint="eastAsia"/>
          <w:bCs/>
        </w:rPr>
        <w:t>为了盈利，在</w:t>
      </w:r>
      <w:r w:rsidRPr="00512B50">
        <w:rPr>
          <w:rFonts w:hint="eastAsia"/>
          <w:bCs/>
        </w:rPr>
        <w:t>App</w:t>
      </w:r>
      <w:r w:rsidRPr="00512B50">
        <w:rPr>
          <w:rFonts w:hint="eastAsia"/>
          <w:bCs/>
        </w:rPr>
        <w:t>中推广广告，谎称一些事物或者保健品能够预防某些疾病，更加危险的是，有些问题的解答来自一些</w:t>
      </w:r>
      <w:r w:rsidRPr="00512B50">
        <w:rPr>
          <w:rFonts w:hint="eastAsia"/>
          <w:bCs/>
        </w:rPr>
        <w:lastRenderedPageBreak/>
        <w:t>普通网站的搜索，解答的内容良莠不齐，如果使用这类</w:t>
      </w:r>
      <w:r w:rsidRPr="00512B50">
        <w:rPr>
          <w:rFonts w:hint="eastAsia"/>
          <w:bCs/>
        </w:rPr>
        <w:t>App</w:t>
      </w:r>
      <w:r w:rsidRPr="00512B50">
        <w:rPr>
          <w:rFonts w:hint="eastAsia"/>
          <w:bCs/>
        </w:rPr>
        <w:t>对我们的健康造成损害时，无法通过法律途径进行有效的维权。虽然市面上有些医疗健康类</w:t>
      </w:r>
      <w:r w:rsidRPr="00512B50">
        <w:rPr>
          <w:rFonts w:hint="eastAsia"/>
          <w:bCs/>
        </w:rPr>
        <w:t xml:space="preserve"> APP</w:t>
      </w:r>
      <w:r>
        <w:rPr>
          <w:rFonts w:hint="eastAsia"/>
          <w:bCs/>
        </w:rPr>
        <w:t>拥有了大量的专业医生资源</w:t>
      </w:r>
      <w:r w:rsidRPr="00512B50">
        <w:rPr>
          <w:rFonts w:hint="eastAsia"/>
          <w:bCs/>
        </w:rPr>
        <w:t>，但是还是不允许给用户进行</w:t>
      </w:r>
      <w:r>
        <w:rPr>
          <w:rFonts w:hint="eastAsia"/>
          <w:bCs/>
        </w:rPr>
        <w:t>诊断和开处方的，只能给用户进行</w:t>
      </w:r>
      <w:r w:rsidRPr="00512B50">
        <w:rPr>
          <w:rFonts w:hint="eastAsia"/>
          <w:bCs/>
        </w:rPr>
        <w:t>健康指导和就医注意事项</w:t>
      </w:r>
      <w:r>
        <w:rPr>
          <w:rFonts w:hint="eastAsia"/>
          <w:bCs/>
          <w:vertAlign w:val="superscript"/>
        </w:rPr>
        <w:t>[15</w:t>
      </w:r>
      <w:r w:rsidRPr="00512B50">
        <w:rPr>
          <w:rFonts w:hint="eastAsia"/>
          <w:bCs/>
          <w:vertAlign w:val="superscript"/>
        </w:rPr>
        <w:t>]</w:t>
      </w:r>
      <w:r w:rsidRPr="00B76F13">
        <w:rPr>
          <w:rFonts w:hint="eastAsia"/>
          <w:bCs/>
        </w:rPr>
        <w:t xml:space="preserve"> </w:t>
      </w:r>
      <w:r>
        <w:rPr>
          <w:rFonts w:hint="eastAsia"/>
          <w:bCs/>
        </w:rPr>
        <w:t>。</w:t>
      </w:r>
    </w:p>
    <w:p w:rsidR="007D1BFA" w:rsidRDefault="007D1BFA" w:rsidP="007D1BFA">
      <w:pPr>
        <w:widowControl/>
        <w:ind w:firstLineChars="200" w:firstLine="480"/>
        <w:rPr>
          <w:bCs/>
        </w:rPr>
      </w:pPr>
      <w:r>
        <w:rPr>
          <w:rFonts w:hint="eastAsia"/>
          <w:bCs/>
        </w:rPr>
        <w:t>在用户量及发展前景上，</w:t>
      </w:r>
      <w:r w:rsidRPr="00AA0CC2">
        <w:rPr>
          <w:rFonts w:hint="eastAsia"/>
          <w:bCs/>
        </w:rPr>
        <w:t>“春雨掌上医生”在今年三月越活跃用户就达到了</w:t>
      </w:r>
      <w:r w:rsidRPr="00AA0CC2">
        <w:rPr>
          <w:rFonts w:hint="eastAsia"/>
          <w:bCs/>
        </w:rPr>
        <w:t>260</w:t>
      </w:r>
      <w:r>
        <w:rPr>
          <w:rFonts w:hint="eastAsia"/>
          <w:bCs/>
        </w:rPr>
        <w:t>万人，但是也是在经过两年的煎熬和摸索后，才开始</w:t>
      </w:r>
      <w:r w:rsidRPr="00AA0CC2">
        <w:rPr>
          <w:rFonts w:hint="eastAsia"/>
          <w:bCs/>
        </w:rPr>
        <w:t>了商业化的步伐。</w:t>
      </w:r>
      <w:r>
        <w:rPr>
          <w:rFonts w:hint="eastAsia"/>
          <w:bCs/>
        </w:rPr>
        <w:t>虽然，相对其他领域的移动</w:t>
      </w:r>
      <w:r>
        <w:rPr>
          <w:rFonts w:hint="eastAsia"/>
          <w:bCs/>
        </w:rPr>
        <w:t>App</w:t>
      </w:r>
      <w:r>
        <w:rPr>
          <w:rFonts w:hint="eastAsia"/>
          <w:bCs/>
        </w:rPr>
        <w:t>上，此类</w:t>
      </w:r>
      <w:r>
        <w:rPr>
          <w:rFonts w:hint="eastAsia"/>
          <w:bCs/>
        </w:rPr>
        <w:t>App</w:t>
      </w:r>
      <w:r>
        <w:rPr>
          <w:rFonts w:hint="eastAsia"/>
          <w:bCs/>
        </w:rPr>
        <w:t>的</w:t>
      </w:r>
      <w:r w:rsidRPr="00512B50">
        <w:rPr>
          <w:rFonts w:hint="eastAsia"/>
          <w:bCs/>
        </w:rPr>
        <w:t>用户了解与接收程度不高</w:t>
      </w:r>
      <w:r>
        <w:rPr>
          <w:rFonts w:hint="eastAsia"/>
          <w:bCs/>
        </w:rPr>
        <w:t>，</w:t>
      </w:r>
      <w:r w:rsidRPr="00512B50">
        <w:rPr>
          <w:rFonts w:hint="eastAsia"/>
          <w:bCs/>
        </w:rPr>
        <w:t>根据赵曙光等人在《中国健康传播》中得出的结论，“公众主动搜索健康生活方式信息的行为频率与年龄、收入水平呈现显著的正相关关系”</w:t>
      </w:r>
      <w:r>
        <w:rPr>
          <w:rFonts w:hint="eastAsia"/>
          <w:bCs/>
          <w:vertAlign w:val="superscript"/>
        </w:rPr>
        <w:t>[16</w:t>
      </w:r>
      <w:r w:rsidRPr="00512B50">
        <w:rPr>
          <w:rFonts w:hint="eastAsia"/>
          <w:bCs/>
          <w:vertAlign w:val="superscript"/>
        </w:rPr>
        <w:t>]</w:t>
      </w:r>
      <w:r>
        <w:rPr>
          <w:rFonts w:hint="eastAsia"/>
          <w:bCs/>
        </w:rPr>
        <w:t>。不过，随着公民对于健康知识的需求越来越高，相信此类</w:t>
      </w:r>
      <w:r>
        <w:rPr>
          <w:rFonts w:hint="eastAsia"/>
          <w:bCs/>
        </w:rPr>
        <w:t>App</w:t>
      </w:r>
      <w:r>
        <w:rPr>
          <w:rFonts w:hint="eastAsia"/>
          <w:bCs/>
        </w:rPr>
        <w:t>的用户市场量将逐步提升。在</w:t>
      </w:r>
      <w:r w:rsidRPr="00AA0CC2">
        <w:rPr>
          <w:rFonts w:hint="eastAsia"/>
          <w:bCs/>
        </w:rPr>
        <w:t>今年的</w:t>
      </w:r>
      <w:r w:rsidRPr="00AA0CC2">
        <w:rPr>
          <w:rFonts w:hint="eastAsia"/>
          <w:bCs/>
        </w:rPr>
        <w:t>10</w:t>
      </w:r>
      <w:r w:rsidRPr="00AA0CC2">
        <w:rPr>
          <w:rFonts w:hint="eastAsia"/>
          <w:bCs/>
        </w:rPr>
        <w:t>月</w:t>
      </w:r>
      <w:r w:rsidRPr="00AA0CC2">
        <w:rPr>
          <w:rFonts w:hint="eastAsia"/>
          <w:bCs/>
        </w:rPr>
        <w:t>21</w:t>
      </w:r>
      <w:r w:rsidRPr="00AA0CC2">
        <w:rPr>
          <w:rFonts w:hint="eastAsia"/>
          <w:bCs/>
        </w:rPr>
        <w:t>日，</w:t>
      </w:r>
      <w:proofErr w:type="gramStart"/>
      <w:r w:rsidRPr="00AA0CC2">
        <w:rPr>
          <w:rFonts w:hint="eastAsia"/>
          <w:bCs/>
        </w:rPr>
        <w:t>腾讯科技</w:t>
      </w:r>
      <w:proofErr w:type="gramEnd"/>
      <w:r w:rsidRPr="00AA0CC2">
        <w:rPr>
          <w:rFonts w:hint="eastAsia"/>
          <w:bCs/>
        </w:rPr>
        <w:t>报道了女性健康类</w:t>
      </w:r>
      <w:r w:rsidRPr="00AA0CC2">
        <w:rPr>
          <w:rFonts w:hint="eastAsia"/>
          <w:bCs/>
        </w:rPr>
        <w:t>App</w:t>
      </w:r>
      <w:r w:rsidRPr="00AA0CC2">
        <w:rPr>
          <w:rFonts w:hint="eastAsia"/>
          <w:bCs/>
        </w:rPr>
        <w:t>“大姨妈”获得了海通开元、汤臣</w:t>
      </w:r>
      <w:proofErr w:type="gramStart"/>
      <w:r w:rsidRPr="00AA0CC2">
        <w:rPr>
          <w:rFonts w:hint="eastAsia"/>
          <w:bCs/>
        </w:rPr>
        <w:t>倍</w:t>
      </w:r>
      <w:proofErr w:type="gramEnd"/>
      <w:r w:rsidRPr="00AA0CC2">
        <w:rPr>
          <w:rFonts w:hint="eastAsia"/>
          <w:bCs/>
        </w:rPr>
        <w:t>健及创始人柴可追加的投资，投资额达到了</w:t>
      </w:r>
      <w:r w:rsidRPr="00AA0CC2">
        <w:rPr>
          <w:rFonts w:hint="eastAsia"/>
          <w:bCs/>
        </w:rPr>
        <w:t>1.3</w:t>
      </w:r>
      <w:r w:rsidRPr="00AA0CC2">
        <w:rPr>
          <w:rFonts w:hint="eastAsia"/>
          <w:bCs/>
        </w:rPr>
        <w:t>亿人民币，其估值也达到了两亿美元。</w:t>
      </w:r>
    </w:p>
    <w:p w:rsidR="007D1BFA" w:rsidRPr="00EF6652" w:rsidRDefault="007D1BFA" w:rsidP="007D1BFA">
      <w:pPr>
        <w:widowControl/>
        <w:ind w:firstLineChars="200" w:firstLine="480"/>
        <w:rPr>
          <w:bCs/>
        </w:rPr>
      </w:pPr>
      <w:r>
        <w:rPr>
          <w:rFonts w:hint="eastAsia"/>
          <w:bCs/>
        </w:rPr>
        <w:t>可以看出目前移动健康类</w:t>
      </w:r>
      <w:r>
        <w:rPr>
          <w:rFonts w:hint="eastAsia"/>
          <w:bCs/>
        </w:rPr>
        <w:t>App</w:t>
      </w:r>
      <w:r>
        <w:rPr>
          <w:rFonts w:hint="eastAsia"/>
          <w:bCs/>
        </w:rPr>
        <w:t>在开发上已经具有较为成熟的路线，并且越来越受到投资者的青睐，具有广阔的发展前景。</w:t>
      </w:r>
    </w:p>
    <w:p w:rsidR="001357EA" w:rsidRDefault="00DF02F3" w:rsidP="001357EA">
      <w:pPr>
        <w:pStyle w:val="2"/>
        <w:tabs>
          <w:tab w:val="clear" w:pos="567"/>
        </w:tabs>
      </w:pPr>
      <w:r>
        <w:rPr>
          <w:rFonts w:hint="eastAsia"/>
        </w:rPr>
        <w:t>1.3</w:t>
      </w:r>
      <w:r w:rsidR="00230D5B">
        <w:rPr>
          <w:rFonts w:hint="eastAsia"/>
        </w:rPr>
        <w:t xml:space="preserve"> </w:t>
      </w:r>
      <w:r w:rsidR="001357EA">
        <w:rPr>
          <w:rFonts w:hint="eastAsia"/>
        </w:rPr>
        <w:t>论文研究方法</w:t>
      </w:r>
      <w:bookmarkEnd w:id="33"/>
      <w:bookmarkEnd w:id="34"/>
      <w:bookmarkEnd w:id="35"/>
      <w:bookmarkEnd w:id="36"/>
      <w:bookmarkEnd w:id="37"/>
    </w:p>
    <w:p w:rsidR="0011370C" w:rsidRPr="0011370C" w:rsidRDefault="0011370C" w:rsidP="0011370C">
      <w:r>
        <w:rPr>
          <w:rFonts w:hint="eastAsia"/>
        </w:rPr>
        <w:t xml:space="preserve">　　本文使用</w:t>
      </w:r>
      <w:proofErr w:type="spellStart"/>
      <w:r>
        <w:rPr>
          <w:rFonts w:hint="eastAsia"/>
        </w:rPr>
        <w:t>AndroidStudio</w:t>
      </w:r>
      <w:proofErr w:type="spellEnd"/>
      <w:r>
        <w:rPr>
          <w:rFonts w:hint="eastAsia"/>
        </w:rPr>
        <w:t>工具，使用</w:t>
      </w:r>
      <w:proofErr w:type="spellStart"/>
      <w:r>
        <w:rPr>
          <w:rFonts w:hint="eastAsia"/>
        </w:rPr>
        <w:t>Gradle</w:t>
      </w:r>
      <w:proofErr w:type="spellEnd"/>
      <w:r>
        <w:rPr>
          <w:rFonts w:hint="eastAsia"/>
        </w:rPr>
        <w:t>构建项目依赖，为程序研究和设计一套良好的架构，做到应用层代码合理的解耦内聚</w:t>
      </w:r>
      <w:r w:rsidR="00523FBD">
        <w:rPr>
          <w:rFonts w:hint="eastAsia"/>
        </w:rPr>
        <w:t>。</w:t>
      </w:r>
      <w:r w:rsidR="00C85259">
        <w:rPr>
          <w:rFonts w:hint="eastAsia"/>
        </w:rPr>
        <w:t>在</w:t>
      </w:r>
      <w:r w:rsidR="00C85259">
        <w:rPr>
          <w:rFonts w:hint="eastAsia"/>
        </w:rPr>
        <w:t>UI</w:t>
      </w:r>
      <w:r w:rsidR="00C85259">
        <w:rPr>
          <w:rFonts w:hint="eastAsia"/>
        </w:rPr>
        <w:t>设计上，遵循</w:t>
      </w:r>
      <w:r w:rsidR="00C85259">
        <w:rPr>
          <w:rFonts w:hint="eastAsia"/>
        </w:rPr>
        <w:t>Google</w:t>
      </w:r>
      <w:r w:rsidR="00C85259">
        <w:rPr>
          <w:rFonts w:hint="eastAsia"/>
        </w:rPr>
        <w:t>的</w:t>
      </w:r>
      <w:proofErr w:type="spellStart"/>
      <w:r w:rsidR="00C85259">
        <w:rPr>
          <w:rFonts w:hint="eastAsia"/>
        </w:rPr>
        <w:t>MaterialDesign</w:t>
      </w:r>
      <w:proofErr w:type="spellEnd"/>
      <w:r w:rsidR="00C85259">
        <w:rPr>
          <w:rFonts w:hint="eastAsia"/>
        </w:rPr>
        <w:t>设计规范，利用</w:t>
      </w:r>
      <w:r w:rsidR="00C85259">
        <w:rPr>
          <w:rFonts w:hint="eastAsia"/>
        </w:rPr>
        <w:t>Android</w:t>
      </w:r>
      <w:r w:rsidR="00C85259">
        <w:rPr>
          <w:rFonts w:hint="eastAsia"/>
        </w:rPr>
        <w:t>原生控件设计实现简洁的界面效果。</w:t>
      </w:r>
      <w:r w:rsidR="003D384A">
        <w:rPr>
          <w:rFonts w:hint="eastAsia"/>
        </w:rPr>
        <w:t>在框架内部研究使用</w:t>
      </w:r>
      <w:proofErr w:type="spellStart"/>
      <w:r w:rsidR="003D384A">
        <w:rPr>
          <w:rFonts w:hint="eastAsia"/>
        </w:rPr>
        <w:t>Retrofit+okhttp</w:t>
      </w:r>
      <w:proofErr w:type="spellEnd"/>
      <w:r w:rsidR="007B311B">
        <w:rPr>
          <w:rFonts w:hint="eastAsia"/>
        </w:rPr>
        <w:t>库</w:t>
      </w:r>
      <w:r w:rsidR="003D384A">
        <w:rPr>
          <w:rFonts w:hint="eastAsia"/>
        </w:rPr>
        <w:t>构建高效简洁的</w:t>
      </w:r>
      <w:proofErr w:type="spellStart"/>
      <w:r w:rsidR="008B3631">
        <w:rPr>
          <w:rFonts w:hint="eastAsia"/>
        </w:rPr>
        <w:t>ApiServer</w:t>
      </w:r>
      <w:proofErr w:type="spellEnd"/>
      <w:r w:rsidR="008B3631">
        <w:rPr>
          <w:rFonts w:hint="eastAsia"/>
        </w:rPr>
        <w:t>，引入</w:t>
      </w:r>
      <w:proofErr w:type="spellStart"/>
      <w:r w:rsidR="008B3631">
        <w:rPr>
          <w:rFonts w:hint="eastAsia"/>
        </w:rPr>
        <w:t>RxJava</w:t>
      </w:r>
      <w:proofErr w:type="spellEnd"/>
      <w:r w:rsidR="007B311B">
        <w:rPr>
          <w:rFonts w:hint="eastAsia"/>
        </w:rPr>
        <w:t>框架</w:t>
      </w:r>
      <w:r w:rsidR="008B3631">
        <w:rPr>
          <w:rFonts w:hint="eastAsia"/>
        </w:rPr>
        <w:t>利用函数式编程的思想帮助实现</w:t>
      </w:r>
      <w:r w:rsidR="00A557E9">
        <w:rPr>
          <w:rFonts w:hint="eastAsia"/>
        </w:rPr>
        <w:t>架构中层级之间以及</w:t>
      </w:r>
      <w:r w:rsidR="008B3631">
        <w:rPr>
          <w:rFonts w:hint="eastAsia"/>
        </w:rPr>
        <w:t>组件间的解耦。</w:t>
      </w:r>
    </w:p>
    <w:p w:rsidR="009837CA" w:rsidRDefault="00DF02F3" w:rsidP="009837CA">
      <w:pPr>
        <w:pStyle w:val="2"/>
        <w:tabs>
          <w:tab w:val="clear" w:pos="567"/>
        </w:tabs>
      </w:pPr>
      <w:bookmarkStart w:id="38" w:name="_Toc324514024"/>
      <w:bookmarkStart w:id="39" w:name="_Toc31704"/>
      <w:bookmarkStart w:id="40" w:name="_Toc14849"/>
      <w:bookmarkStart w:id="41" w:name="_Toc18090"/>
      <w:bookmarkStart w:id="42" w:name="_Toc14461"/>
      <w:r>
        <w:rPr>
          <w:rFonts w:hint="eastAsia"/>
        </w:rPr>
        <w:t>1.4</w:t>
      </w:r>
      <w:r w:rsidR="00230D5B">
        <w:rPr>
          <w:rFonts w:hint="eastAsia"/>
        </w:rPr>
        <w:t xml:space="preserve"> </w:t>
      </w:r>
      <w:r w:rsidR="001357EA">
        <w:rPr>
          <w:rFonts w:hint="eastAsia"/>
        </w:rPr>
        <w:t>论文研究内容</w:t>
      </w:r>
      <w:bookmarkEnd w:id="38"/>
      <w:bookmarkEnd w:id="39"/>
      <w:bookmarkEnd w:id="40"/>
      <w:bookmarkEnd w:id="41"/>
      <w:bookmarkEnd w:id="42"/>
    </w:p>
    <w:p w:rsidR="009837CA" w:rsidRDefault="009837CA" w:rsidP="006C436F">
      <w:pPr>
        <w:ind w:firstLine="480"/>
      </w:pPr>
      <w:r>
        <w:rPr>
          <w:rFonts w:hint="eastAsia"/>
        </w:rPr>
        <w:t>本文将研究如何基于</w:t>
      </w:r>
      <w:r>
        <w:rPr>
          <w:rFonts w:hint="eastAsia"/>
        </w:rPr>
        <w:t>Android</w:t>
      </w:r>
      <w:r>
        <w:rPr>
          <w:rFonts w:hint="eastAsia"/>
        </w:rPr>
        <w:t>平台设计开发一款移动健康资讯服务</w:t>
      </w:r>
      <w:r>
        <w:rPr>
          <w:rFonts w:hint="eastAsia"/>
        </w:rPr>
        <w:t>App</w:t>
      </w:r>
      <w:r>
        <w:rPr>
          <w:rFonts w:hint="eastAsia"/>
        </w:rPr>
        <w:t>，该</w:t>
      </w:r>
      <w:r>
        <w:rPr>
          <w:rFonts w:hint="eastAsia"/>
        </w:rPr>
        <w:t>App</w:t>
      </w:r>
      <w:r>
        <w:rPr>
          <w:rFonts w:hint="eastAsia"/>
        </w:rPr>
        <w:t>可以方便用户查询和了解健康方面的资讯，帮助用户</w:t>
      </w:r>
      <w:r w:rsidR="006C436F">
        <w:rPr>
          <w:rFonts w:hint="eastAsia"/>
        </w:rPr>
        <w:t>养成良好的健康生活习惯。</w:t>
      </w:r>
    </w:p>
    <w:p w:rsidR="005B0DEC" w:rsidRDefault="006C436F" w:rsidP="0053019F">
      <w:pPr>
        <w:ind w:firstLine="480"/>
      </w:pPr>
      <w:r>
        <w:rPr>
          <w:rFonts w:hint="eastAsia"/>
        </w:rPr>
        <w:t>本文的研究内容主要包括以下几个方面：</w:t>
      </w:r>
    </w:p>
    <w:p w:rsidR="0053019F" w:rsidRDefault="0053019F" w:rsidP="0053019F">
      <w:pPr>
        <w:pStyle w:val="ae"/>
        <w:numPr>
          <w:ilvl w:val="0"/>
          <w:numId w:val="18"/>
        </w:numPr>
        <w:ind w:firstLineChars="0"/>
      </w:pPr>
      <w:r>
        <w:rPr>
          <w:rFonts w:hint="eastAsia"/>
        </w:rPr>
        <w:t>明确设计该系统的意义和价值，对该系统进行了需求分析、技术调研、系统设计</w:t>
      </w:r>
    </w:p>
    <w:p w:rsidR="00C47EC3" w:rsidRDefault="0053019F" w:rsidP="00C47EC3">
      <w:pPr>
        <w:pStyle w:val="ae"/>
        <w:numPr>
          <w:ilvl w:val="0"/>
          <w:numId w:val="18"/>
        </w:numPr>
        <w:ind w:firstLineChars="0"/>
      </w:pPr>
      <w:r>
        <w:rPr>
          <w:rFonts w:hint="eastAsia"/>
        </w:rPr>
        <w:lastRenderedPageBreak/>
        <w:t>根据设计实现该客户端，客户端模块分为用户、健康资讯、疾病库、附近医院、健康问答，</w:t>
      </w:r>
      <w:r>
        <w:rPr>
          <w:rFonts w:hint="eastAsia"/>
        </w:rPr>
        <w:t>5</w:t>
      </w:r>
      <w:r>
        <w:rPr>
          <w:rFonts w:hint="eastAsia"/>
        </w:rPr>
        <w:t>个模块，除此之外还有常用的程序个性化设置。</w:t>
      </w:r>
    </w:p>
    <w:p w:rsidR="0059390F" w:rsidRDefault="00C47EC3" w:rsidP="00C47EC3">
      <w:pPr>
        <w:pStyle w:val="ae"/>
        <w:numPr>
          <w:ilvl w:val="0"/>
          <w:numId w:val="18"/>
        </w:numPr>
        <w:ind w:firstLineChars="0"/>
      </w:pPr>
      <w:r>
        <w:rPr>
          <w:rFonts w:hint="eastAsia"/>
        </w:rPr>
        <w:t>了解和使用</w:t>
      </w:r>
      <w:r>
        <w:rPr>
          <w:rFonts w:hint="eastAsia"/>
        </w:rPr>
        <w:t>MVP</w:t>
      </w:r>
      <w:r>
        <w:rPr>
          <w:rFonts w:hint="eastAsia"/>
        </w:rPr>
        <w:t>的设计模式，配合</w:t>
      </w:r>
      <w:proofErr w:type="spellStart"/>
      <w:r>
        <w:rPr>
          <w:rFonts w:hint="eastAsia"/>
        </w:rPr>
        <w:t>RxJava</w:t>
      </w:r>
      <w:proofErr w:type="spellEnd"/>
      <w:r>
        <w:rPr>
          <w:rFonts w:hint="eastAsia"/>
        </w:rPr>
        <w:t>、</w:t>
      </w:r>
      <w:r>
        <w:rPr>
          <w:rFonts w:hint="eastAsia"/>
        </w:rPr>
        <w:t>Retrofit</w:t>
      </w:r>
      <w:r>
        <w:rPr>
          <w:rFonts w:hint="eastAsia"/>
        </w:rPr>
        <w:t>等开源库设计和实现一个易拓展、测试的架构</w:t>
      </w:r>
    </w:p>
    <w:p w:rsidR="00C47EC3" w:rsidRDefault="00BA2DEF" w:rsidP="00C47EC3">
      <w:pPr>
        <w:pStyle w:val="ae"/>
        <w:numPr>
          <w:ilvl w:val="0"/>
          <w:numId w:val="18"/>
        </w:numPr>
        <w:ind w:firstLineChars="0"/>
      </w:pPr>
      <w:r>
        <w:rPr>
          <w:rFonts w:hint="eastAsia"/>
        </w:rPr>
        <w:t>数据采用多级缓存机制，提高</w:t>
      </w:r>
      <w:r>
        <w:rPr>
          <w:rFonts w:hint="eastAsia"/>
        </w:rPr>
        <w:t>App</w:t>
      </w:r>
      <w:r>
        <w:rPr>
          <w:rFonts w:hint="eastAsia"/>
        </w:rPr>
        <w:t>的体验效果</w:t>
      </w:r>
    </w:p>
    <w:p w:rsidR="00A82AB8" w:rsidRPr="009837CA" w:rsidRDefault="00F42B2D" w:rsidP="00004272">
      <w:pPr>
        <w:pStyle w:val="ae"/>
        <w:numPr>
          <w:ilvl w:val="0"/>
          <w:numId w:val="18"/>
        </w:numPr>
        <w:ind w:firstLineChars="0"/>
      </w:pPr>
      <w:r>
        <w:rPr>
          <w:rFonts w:hint="eastAsia"/>
        </w:rPr>
        <w:t>基于</w:t>
      </w:r>
      <w:r>
        <w:rPr>
          <w:rFonts w:hint="eastAsia"/>
        </w:rPr>
        <w:t>Material Design</w:t>
      </w:r>
      <w:r>
        <w:rPr>
          <w:rFonts w:hint="eastAsia"/>
        </w:rPr>
        <w:t>设计一个良好的</w:t>
      </w:r>
      <w:r>
        <w:rPr>
          <w:rFonts w:hint="eastAsia"/>
        </w:rPr>
        <w:t>UI</w:t>
      </w:r>
      <w:r>
        <w:rPr>
          <w:rFonts w:hint="eastAsia"/>
        </w:rPr>
        <w:t>效果</w:t>
      </w:r>
    </w:p>
    <w:p w:rsidR="007C6E51" w:rsidRDefault="00DF02F3" w:rsidP="007C6E51">
      <w:pPr>
        <w:pStyle w:val="2"/>
      </w:pPr>
      <w:r>
        <w:rPr>
          <w:rFonts w:hint="eastAsia"/>
        </w:rPr>
        <w:t>1.5</w:t>
      </w:r>
      <w:r w:rsidR="00230D5B">
        <w:rPr>
          <w:rFonts w:hint="eastAsia"/>
        </w:rPr>
        <w:t xml:space="preserve"> </w:t>
      </w:r>
      <w:r w:rsidR="007C6E51">
        <w:t>研究意义</w:t>
      </w:r>
    </w:p>
    <w:p w:rsidR="007C6E51" w:rsidRDefault="007C6E51" w:rsidP="007C6E51">
      <w:pPr>
        <w:ind w:firstLine="480"/>
      </w:pPr>
      <w:r>
        <w:rPr>
          <w:rFonts w:hint="eastAsia"/>
        </w:rPr>
        <w:t>目前人们生活在压力大、节奏快的环境下，很难抽出充足的时间去关心个人的健康问题，本课题以</w:t>
      </w:r>
      <w:r>
        <w:rPr>
          <w:rFonts w:hint="eastAsia"/>
        </w:rPr>
        <w:t>Android</w:t>
      </w:r>
      <w:r>
        <w:rPr>
          <w:rFonts w:hint="eastAsia"/>
        </w:rPr>
        <w:t>系统为基础搭建一个健康资讯</w:t>
      </w:r>
      <w:r>
        <w:rPr>
          <w:rFonts w:hint="eastAsia"/>
        </w:rPr>
        <w:t>App</w:t>
      </w:r>
      <w:r>
        <w:rPr>
          <w:rFonts w:hint="eastAsia"/>
        </w:rPr>
        <w:t>，基于移动端的健康信息服务使得人们可以随时随地得获取健康信息，帮助人们节省时间，提高公众的健康意识。</w:t>
      </w:r>
    </w:p>
    <w:p w:rsidR="007C6E51" w:rsidRPr="00113D34" w:rsidRDefault="007C6E51" w:rsidP="007C6E51">
      <w:pPr>
        <w:ind w:firstLine="480"/>
      </w:pPr>
      <w:r>
        <w:rPr>
          <w:rFonts w:hint="eastAsia"/>
        </w:rPr>
        <w:t>基于</w:t>
      </w:r>
      <w:r>
        <w:rPr>
          <w:rFonts w:hint="eastAsia"/>
        </w:rPr>
        <w:t>Android</w:t>
      </w:r>
      <w:r>
        <w:rPr>
          <w:rFonts w:hint="eastAsia"/>
        </w:rPr>
        <w:t>的健康信息服务系统将海量的分散的健康</w:t>
      </w:r>
      <w:proofErr w:type="gramStart"/>
      <w:r>
        <w:rPr>
          <w:rFonts w:hint="eastAsia"/>
        </w:rPr>
        <w:t>医疗信</w:t>
      </w:r>
      <w:proofErr w:type="gramEnd"/>
      <w:r>
        <w:rPr>
          <w:rFonts w:hint="eastAsia"/>
        </w:rPr>
        <w:t>集中起来，实现信息的共享和增值，可以让用户在统一的环境下从不同的数据来源获取需要的健康信息，对于推动健康事业的发展具有重要意义。</w:t>
      </w:r>
    </w:p>
    <w:p w:rsidR="003C260D" w:rsidRDefault="00A204D2" w:rsidP="003C260D">
      <w:pPr>
        <w:pStyle w:val="1"/>
        <w:numPr>
          <w:ilvl w:val="0"/>
          <w:numId w:val="1"/>
        </w:numPr>
        <w:tabs>
          <w:tab w:val="left" w:pos="425"/>
        </w:tabs>
        <w:jc w:val="center"/>
      </w:pPr>
      <w:bookmarkStart w:id="43" w:name="_Toc294223677"/>
      <w:r>
        <w:rPr>
          <w:rFonts w:hint="eastAsia"/>
        </w:rPr>
        <w:t>健康信息服务系统的</w:t>
      </w:r>
      <w:r w:rsidR="00D34737">
        <w:rPr>
          <w:rFonts w:hint="eastAsia"/>
        </w:rPr>
        <w:t>分析与</w:t>
      </w:r>
      <w:r>
        <w:rPr>
          <w:rFonts w:hint="eastAsia"/>
        </w:rPr>
        <w:t>设计</w:t>
      </w:r>
      <w:r w:rsidR="003C260D">
        <w:t xml:space="preserve"> </w:t>
      </w:r>
      <w:bookmarkEnd w:id="43"/>
    </w:p>
    <w:p w:rsidR="003C260D" w:rsidRDefault="003A45BE" w:rsidP="003A45BE">
      <w:pPr>
        <w:pStyle w:val="2"/>
      </w:pPr>
      <w:r>
        <w:rPr>
          <w:rFonts w:hint="eastAsia"/>
        </w:rPr>
        <w:t>2</w:t>
      </w:r>
      <w:r w:rsidR="00230D5B">
        <w:rPr>
          <w:rFonts w:hint="eastAsia"/>
        </w:rPr>
        <w:t xml:space="preserve">.1 </w:t>
      </w:r>
      <w:r w:rsidR="003C260D">
        <w:t>开发环境搭建</w:t>
      </w:r>
    </w:p>
    <w:p w:rsidR="003C260D" w:rsidRDefault="003A45BE" w:rsidP="003C260D">
      <w:pPr>
        <w:pStyle w:val="3"/>
        <w:ind w:left="885" w:hanging="885"/>
      </w:pPr>
      <w:r>
        <w:rPr>
          <w:rFonts w:hint="eastAsia"/>
        </w:rPr>
        <w:t>2</w:t>
      </w:r>
      <w:r w:rsidR="00230D5B">
        <w:rPr>
          <w:rFonts w:hint="eastAsia"/>
        </w:rPr>
        <w:t xml:space="preserve">.1.1 </w:t>
      </w:r>
      <w:r w:rsidR="003C260D">
        <w:rPr>
          <w:rFonts w:hint="eastAsia"/>
        </w:rPr>
        <w:t>在</w:t>
      </w:r>
      <w:proofErr w:type="spellStart"/>
      <w:r w:rsidR="003C260D">
        <w:rPr>
          <w:rFonts w:hint="eastAsia"/>
        </w:rPr>
        <w:t>AndroidStudio</w:t>
      </w:r>
      <w:proofErr w:type="spellEnd"/>
      <w:r w:rsidR="003C260D">
        <w:rPr>
          <w:rFonts w:hint="eastAsia"/>
        </w:rPr>
        <w:t>下基于</w:t>
      </w:r>
      <w:proofErr w:type="spellStart"/>
      <w:r w:rsidR="003C260D">
        <w:rPr>
          <w:rFonts w:hint="eastAsia"/>
        </w:rPr>
        <w:t>Gradle</w:t>
      </w:r>
      <w:proofErr w:type="spellEnd"/>
      <w:r w:rsidR="003C260D">
        <w:rPr>
          <w:rFonts w:hint="eastAsia"/>
        </w:rPr>
        <w:t>构建项目</w:t>
      </w:r>
    </w:p>
    <w:p w:rsidR="003C260D" w:rsidRDefault="003C260D" w:rsidP="003C260D">
      <w:r>
        <w:rPr>
          <w:rFonts w:hint="eastAsia"/>
        </w:rPr>
        <w:t xml:space="preserve">  </w:t>
      </w:r>
      <w:r w:rsidR="009B7FE2">
        <w:rPr>
          <w:rFonts w:hint="eastAsia"/>
        </w:rPr>
        <w:t xml:space="preserve">　</w:t>
      </w:r>
      <w:r>
        <w:rPr>
          <w:rFonts w:hint="eastAsia"/>
        </w:rPr>
        <w:t>Android</w:t>
      </w:r>
      <w:r>
        <w:rPr>
          <w:rFonts w:hint="eastAsia"/>
        </w:rPr>
        <w:t>官方推荐使用</w:t>
      </w:r>
      <w:proofErr w:type="spellStart"/>
      <w:r>
        <w:rPr>
          <w:rFonts w:hint="eastAsia"/>
        </w:rPr>
        <w:t>Gradle</w:t>
      </w:r>
      <w:proofErr w:type="spellEnd"/>
      <w:r>
        <w:rPr>
          <w:rFonts w:hint="eastAsia"/>
        </w:rPr>
        <w:t>来构建</w:t>
      </w:r>
      <w:r>
        <w:rPr>
          <w:rFonts w:hint="eastAsia"/>
        </w:rPr>
        <w:t>Android</w:t>
      </w:r>
      <w:r>
        <w:rPr>
          <w:rFonts w:hint="eastAsia"/>
        </w:rPr>
        <w:t>项目，使用</w:t>
      </w:r>
      <w:proofErr w:type="spellStart"/>
      <w:r>
        <w:rPr>
          <w:rFonts w:hint="eastAsia"/>
        </w:rPr>
        <w:t>Gradle</w:t>
      </w:r>
      <w:proofErr w:type="spellEnd"/>
      <w:r>
        <w:rPr>
          <w:rFonts w:hint="eastAsia"/>
        </w:rPr>
        <w:t>能够很好的管理项目依赖和一些配置信息。本项目的</w:t>
      </w:r>
      <w:proofErr w:type="spellStart"/>
      <w:r>
        <w:rPr>
          <w:rFonts w:hint="eastAsia"/>
        </w:rPr>
        <w:t>A</w:t>
      </w:r>
      <w:r>
        <w:t>n</w:t>
      </w:r>
      <w:r>
        <w:rPr>
          <w:rFonts w:hint="eastAsia"/>
        </w:rPr>
        <w:t>droidStudio</w:t>
      </w:r>
      <w:proofErr w:type="spellEnd"/>
      <w:r>
        <w:rPr>
          <w:rFonts w:hint="eastAsia"/>
        </w:rPr>
        <w:t>版本是在</w:t>
      </w:r>
      <w:r>
        <w:rPr>
          <w:rFonts w:hint="eastAsia"/>
        </w:rPr>
        <w:t>2.1</w:t>
      </w:r>
      <w:r>
        <w:rPr>
          <w:rFonts w:hint="eastAsia"/>
        </w:rPr>
        <w:t>，</w:t>
      </w:r>
      <w:r>
        <w:rPr>
          <w:rFonts w:hint="eastAsia"/>
        </w:rPr>
        <w:t>Gradle</w:t>
      </w:r>
      <w:r>
        <w:rPr>
          <w:rFonts w:hint="eastAsia"/>
        </w:rPr>
        <w:t>版本为</w:t>
      </w:r>
      <w:r>
        <w:rPr>
          <w:rFonts w:hint="eastAsia"/>
        </w:rPr>
        <w:t>2.4</w:t>
      </w:r>
      <w:r>
        <w:rPr>
          <w:rFonts w:hint="eastAsia"/>
        </w:rPr>
        <w:t>。在</w:t>
      </w:r>
      <w:r>
        <w:rPr>
          <w:rFonts w:hint="eastAsia"/>
        </w:rPr>
        <w:t>Android</w:t>
      </w:r>
      <w:r>
        <w:rPr>
          <w:rFonts w:hint="eastAsia"/>
        </w:rPr>
        <w:t>官方网站</w:t>
      </w:r>
      <w:r>
        <w:rPr>
          <w:rFonts w:hint="eastAsia"/>
        </w:rPr>
        <w:t xml:space="preserve"> </w:t>
      </w:r>
      <w:r w:rsidRPr="007D64A6">
        <w:t>developer.android.com</w:t>
      </w:r>
      <w:r>
        <w:rPr>
          <w:rFonts w:hint="eastAsia"/>
        </w:rPr>
        <w:t>有详细的使用</w:t>
      </w:r>
      <w:proofErr w:type="spellStart"/>
      <w:r>
        <w:rPr>
          <w:rFonts w:hint="eastAsia"/>
        </w:rPr>
        <w:t>AndroidStudio</w:t>
      </w:r>
      <w:proofErr w:type="spellEnd"/>
      <w:r>
        <w:rPr>
          <w:rFonts w:hint="eastAsia"/>
        </w:rPr>
        <w:t>搭建项目的基本教程。</w:t>
      </w:r>
    </w:p>
    <w:p w:rsidR="003C260D" w:rsidRDefault="003C260D" w:rsidP="003C260D">
      <w:r>
        <w:rPr>
          <w:rFonts w:hint="eastAsia"/>
        </w:rPr>
        <w:t xml:space="preserve">  </w:t>
      </w:r>
      <w:r>
        <w:rPr>
          <w:rFonts w:hint="eastAsia"/>
        </w:rPr>
        <w:t>我们直接通过</w:t>
      </w:r>
      <w:r>
        <w:rPr>
          <w:rFonts w:hint="eastAsia"/>
        </w:rPr>
        <w:t xml:space="preserve">Android Studio </w:t>
      </w:r>
      <w:r>
        <w:t>“</w:t>
      </w:r>
      <w:r>
        <w:rPr>
          <w:rFonts w:hint="eastAsia"/>
        </w:rPr>
        <w:t>New Project</w:t>
      </w:r>
      <w:r>
        <w:t>”</w:t>
      </w:r>
      <w:r>
        <w:t>创建一个新的工程</w:t>
      </w:r>
      <w:r>
        <w:rPr>
          <w:rFonts w:hint="eastAsia"/>
        </w:rPr>
        <w:t>，此时工具已经为我们创建好了</w:t>
      </w:r>
      <w:r>
        <w:rPr>
          <w:rFonts w:hint="eastAsia"/>
        </w:rPr>
        <w:t>.</w:t>
      </w:r>
      <w:proofErr w:type="spellStart"/>
      <w:r>
        <w:rPr>
          <w:rFonts w:hint="eastAsia"/>
        </w:rPr>
        <w:t>gradle</w:t>
      </w:r>
      <w:proofErr w:type="spellEnd"/>
      <w:r>
        <w:rPr>
          <w:rFonts w:hint="eastAsia"/>
        </w:rPr>
        <w:t>、</w:t>
      </w:r>
      <w:r>
        <w:rPr>
          <w:rFonts w:hint="eastAsia"/>
        </w:rPr>
        <w:t>.</w:t>
      </w:r>
      <w:proofErr w:type="spellStart"/>
      <w:r>
        <w:rPr>
          <w:rFonts w:hint="eastAsia"/>
        </w:rPr>
        <w:t>dea</w:t>
      </w:r>
      <w:proofErr w:type="spellEnd"/>
      <w:r>
        <w:rPr>
          <w:rFonts w:hint="eastAsia"/>
        </w:rPr>
        <w:t>\</w:t>
      </w:r>
      <w:r>
        <w:rPr>
          <w:rFonts w:hint="eastAsia"/>
        </w:rPr>
        <w:t>、</w:t>
      </w:r>
      <w:r>
        <w:rPr>
          <w:rFonts w:hint="eastAsia"/>
        </w:rPr>
        <w:t>app</w:t>
      </w:r>
      <w:r>
        <w:rPr>
          <w:rFonts w:hint="eastAsia"/>
        </w:rPr>
        <w:t>等目录，我们的主工程项目就是在默认的</w:t>
      </w:r>
      <w:r>
        <w:rPr>
          <w:rFonts w:hint="eastAsia"/>
        </w:rPr>
        <w:t>app</w:t>
      </w:r>
      <w:r>
        <w:rPr>
          <w:rFonts w:hint="eastAsia"/>
        </w:rPr>
        <w:t>目</w:t>
      </w:r>
      <w:r>
        <w:rPr>
          <w:rFonts w:hint="eastAsia"/>
        </w:rPr>
        <w:lastRenderedPageBreak/>
        <w:t>录下开发的，在</w:t>
      </w:r>
      <w:r>
        <w:rPr>
          <w:rFonts w:hint="eastAsia"/>
        </w:rPr>
        <w:t>app</w:t>
      </w:r>
      <w:r>
        <w:rPr>
          <w:rFonts w:hint="eastAsia"/>
        </w:rPr>
        <w:t>目录下的</w:t>
      </w:r>
      <w:proofErr w:type="spellStart"/>
      <w:r>
        <w:rPr>
          <w:rFonts w:hint="eastAsia"/>
        </w:rPr>
        <w:t>build.gradle</w:t>
      </w:r>
      <w:proofErr w:type="spellEnd"/>
      <w:r>
        <w:rPr>
          <w:rFonts w:hint="eastAsia"/>
        </w:rPr>
        <w:t>脚本文件中我们需要定义项目工程的一些基本信息。首先本文的</w:t>
      </w:r>
      <w:r>
        <w:rPr>
          <w:rFonts w:hint="eastAsia"/>
        </w:rPr>
        <w:t>Android</w:t>
      </w:r>
      <w:r>
        <w:rPr>
          <w:rFonts w:hint="eastAsia"/>
        </w:rPr>
        <w:t>项目最低支持</w:t>
      </w:r>
      <w:r>
        <w:rPr>
          <w:rFonts w:hint="eastAsia"/>
        </w:rPr>
        <w:t>Android</w:t>
      </w:r>
      <w:r>
        <w:rPr>
          <w:rFonts w:hint="eastAsia"/>
        </w:rPr>
        <w:t>版本</w:t>
      </w:r>
      <w:r>
        <w:rPr>
          <w:rFonts w:hint="eastAsia"/>
        </w:rPr>
        <w:t>14</w:t>
      </w:r>
      <w:r w:rsidR="00FD4527">
        <w:rPr>
          <w:rFonts w:hint="eastAsia"/>
        </w:rPr>
        <w:t>，</w:t>
      </w:r>
      <w:r>
        <w:rPr>
          <w:rFonts w:hint="eastAsia"/>
        </w:rPr>
        <w:t>开发的</w:t>
      </w:r>
      <w:r>
        <w:rPr>
          <w:rFonts w:hint="eastAsia"/>
        </w:rPr>
        <w:t>SDK</w:t>
      </w:r>
      <w:r>
        <w:rPr>
          <w:rFonts w:hint="eastAsia"/>
        </w:rPr>
        <w:t>版本是</w:t>
      </w:r>
      <w:r>
        <w:rPr>
          <w:rFonts w:hint="eastAsia"/>
        </w:rPr>
        <w:t>23</w:t>
      </w:r>
      <w:r w:rsidR="00FD4527">
        <w:rPr>
          <w:rFonts w:hint="eastAsia"/>
        </w:rPr>
        <w:t>，</w:t>
      </w:r>
      <w:r>
        <w:rPr>
          <w:rFonts w:hint="eastAsia"/>
        </w:rPr>
        <w:t>所以对应的</w:t>
      </w:r>
      <w:proofErr w:type="spellStart"/>
      <w:r>
        <w:rPr>
          <w:rFonts w:hint="eastAsia"/>
        </w:rPr>
        <w:t>gradle</w:t>
      </w:r>
      <w:proofErr w:type="spellEnd"/>
      <w:r>
        <w:rPr>
          <w:rFonts w:hint="eastAsia"/>
        </w:rPr>
        <w:t>配置文件如下：</w:t>
      </w:r>
    </w:p>
    <w:p w:rsidR="003C260D" w:rsidRPr="00A56540" w:rsidRDefault="000271ED" w:rsidP="003C260D">
      <w:r>
        <w:pict>
          <v:rect id="_x0000_i1025" style="width:425.15pt;height:.05pt" o:hralign="center" o:hrstd="t" o:hr="t" fillcolor="#a0a0a0" stroked="f"/>
        </w:pict>
      </w:r>
    </w:p>
    <w:p w:rsidR="003C260D" w:rsidRPr="00534A1D" w:rsidRDefault="003C260D" w:rsidP="003C260D">
      <w:pPr>
        <w:ind w:firstLine="480"/>
      </w:pPr>
      <w:r w:rsidRPr="00534A1D">
        <w:rPr>
          <w:rFonts w:hint="eastAsia"/>
        </w:rPr>
        <w:t>apply plugin: '</w:t>
      </w:r>
      <w:proofErr w:type="spellStart"/>
      <w:r w:rsidRPr="00534A1D">
        <w:rPr>
          <w:rFonts w:hint="eastAsia"/>
        </w:rPr>
        <w:t>com.android.application</w:t>
      </w:r>
      <w:proofErr w:type="spellEnd"/>
      <w:r w:rsidRPr="00534A1D">
        <w:rPr>
          <w:rFonts w:hint="eastAsia"/>
        </w:rPr>
        <w:t>'</w:t>
      </w:r>
      <w:r w:rsidRPr="00534A1D">
        <w:rPr>
          <w:rFonts w:hint="eastAsia"/>
        </w:rPr>
        <w:br/>
        <w:t>apply plugin: '</w:t>
      </w:r>
      <w:proofErr w:type="spellStart"/>
      <w:r w:rsidRPr="00534A1D">
        <w:rPr>
          <w:rFonts w:hint="eastAsia"/>
        </w:rPr>
        <w:t>me.tatarka.retrolambda</w:t>
      </w:r>
      <w:proofErr w:type="spellEnd"/>
      <w:r w:rsidRPr="00534A1D">
        <w:rPr>
          <w:rFonts w:hint="eastAsia"/>
        </w:rPr>
        <w:t>'</w:t>
      </w:r>
      <w:r w:rsidRPr="00534A1D">
        <w:rPr>
          <w:rFonts w:hint="eastAsia"/>
        </w:rPr>
        <w:br/>
        <w:t>apply plugin: 'idea'</w:t>
      </w:r>
      <w:r w:rsidRPr="00534A1D">
        <w:rPr>
          <w:rFonts w:hint="eastAsia"/>
        </w:rPr>
        <w:br/>
      </w:r>
      <w:r w:rsidRPr="00534A1D">
        <w:rPr>
          <w:rFonts w:hint="eastAsia"/>
        </w:rPr>
        <w:br/>
        <w:t>android {</w:t>
      </w:r>
      <w:r w:rsidRPr="00534A1D">
        <w:rPr>
          <w:rFonts w:hint="eastAsia"/>
        </w:rPr>
        <w:br/>
        <w:t xml:space="preserve">    compileSdkVersion 23//</w:t>
      </w:r>
      <w:r w:rsidRPr="00534A1D">
        <w:rPr>
          <w:rFonts w:hint="eastAsia"/>
        </w:rPr>
        <w:t>编译代码成字节</w:t>
      </w:r>
      <w:proofErr w:type="gramStart"/>
      <w:r w:rsidRPr="00534A1D">
        <w:rPr>
          <w:rFonts w:hint="eastAsia"/>
        </w:rPr>
        <w:t>码使用</w:t>
      </w:r>
      <w:proofErr w:type="gramEnd"/>
      <w:r w:rsidRPr="00534A1D">
        <w:rPr>
          <w:rFonts w:hint="eastAsia"/>
        </w:rPr>
        <w:t>的</w:t>
      </w:r>
      <w:r w:rsidRPr="00534A1D">
        <w:rPr>
          <w:rFonts w:hint="eastAsia"/>
        </w:rPr>
        <w:t>SDK</w:t>
      </w:r>
      <w:r w:rsidRPr="00534A1D">
        <w:rPr>
          <w:rFonts w:hint="eastAsia"/>
        </w:rPr>
        <w:t>版本</w:t>
      </w:r>
      <w:r w:rsidRPr="00534A1D">
        <w:rPr>
          <w:rFonts w:hint="eastAsia"/>
        </w:rPr>
        <w:br/>
        <w:t xml:space="preserve">    buildToolsVersion "23.0.2"</w:t>
      </w:r>
      <w:r w:rsidRPr="00534A1D">
        <w:rPr>
          <w:rFonts w:hint="eastAsia"/>
        </w:rPr>
        <w:br/>
      </w:r>
      <w:r w:rsidRPr="00534A1D">
        <w:rPr>
          <w:rFonts w:hint="eastAsia"/>
        </w:rPr>
        <w:br/>
        <w:t xml:space="preserve">    defaultConfig {</w:t>
      </w:r>
      <w:r w:rsidRPr="00534A1D">
        <w:rPr>
          <w:rFonts w:hint="eastAsia"/>
        </w:rPr>
        <w:br/>
        <w:t xml:space="preserve">        applicationId "com.think.awhealth"</w:t>
      </w:r>
      <w:r w:rsidRPr="00534A1D">
        <w:rPr>
          <w:rFonts w:hint="eastAsia"/>
        </w:rPr>
        <w:br/>
        <w:t xml:space="preserve">        minSdkVersion 14//</w:t>
      </w:r>
      <w:r w:rsidRPr="00534A1D">
        <w:rPr>
          <w:rFonts w:hint="eastAsia"/>
        </w:rPr>
        <w:t>最低支持的</w:t>
      </w:r>
      <w:r w:rsidRPr="00534A1D">
        <w:rPr>
          <w:rFonts w:hint="eastAsia"/>
        </w:rPr>
        <w:t>Android</w:t>
      </w:r>
      <w:r w:rsidRPr="00534A1D">
        <w:rPr>
          <w:rFonts w:hint="eastAsia"/>
        </w:rPr>
        <w:t>版本</w:t>
      </w:r>
      <w:r w:rsidRPr="00534A1D">
        <w:rPr>
          <w:rFonts w:hint="eastAsia"/>
        </w:rPr>
        <w:br/>
        <w:t xml:space="preserve">        targetSdkVersion 23//</w:t>
      </w:r>
      <w:r w:rsidRPr="00534A1D">
        <w:rPr>
          <w:rFonts w:hint="eastAsia"/>
        </w:rPr>
        <w:t>表示经过测试可以运行的笨</w:t>
      </w:r>
      <w:proofErr w:type="gramStart"/>
      <w:r w:rsidRPr="00534A1D">
        <w:rPr>
          <w:rFonts w:hint="eastAsia"/>
        </w:rPr>
        <w:t>笨</w:t>
      </w:r>
      <w:proofErr w:type="gramEnd"/>
      <w:r w:rsidRPr="00534A1D">
        <w:rPr>
          <w:rFonts w:hint="eastAsia"/>
        </w:rPr>
        <w:br/>
        <w:t xml:space="preserve">        versionCode 1</w:t>
      </w:r>
      <w:r w:rsidRPr="00534A1D">
        <w:rPr>
          <w:rFonts w:hint="eastAsia"/>
        </w:rPr>
        <w:br/>
        <w:t xml:space="preserve">        versionName "1.0"</w:t>
      </w:r>
      <w:r w:rsidRPr="00534A1D">
        <w:rPr>
          <w:rFonts w:hint="eastAsia"/>
        </w:rPr>
        <w:br/>
        <w:t xml:space="preserve">    }</w:t>
      </w:r>
      <w:r w:rsidRPr="00534A1D">
        <w:rPr>
          <w:rFonts w:hint="eastAsia"/>
        </w:rPr>
        <w:br/>
        <w:t xml:space="preserve">    sourceSets {</w:t>
      </w:r>
      <w:r w:rsidRPr="00534A1D">
        <w:rPr>
          <w:rFonts w:hint="eastAsia"/>
        </w:rPr>
        <w:br/>
        <w:t xml:space="preserve">        main() {</w:t>
      </w:r>
      <w:r w:rsidRPr="00534A1D">
        <w:rPr>
          <w:rFonts w:hint="eastAsia"/>
        </w:rPr>
        <w:br/>
        <w:t xml:space="preserve">            jniLibs.srcDirs = ['libs']</w:t>
      </w:r>
      <w:r w:rsidRPr="00534A1D">
        <w:rPr>
          <w:rFonts w:hint="eastAsia"/>
        </w:rPr>
        <w:br/>
        <w:t xml:space="preserve">        }</w:t>
      </w:r>
      <w:r w:rsidRPr="00534A1D">
        <w:rPr>
          <w:rFonts w:hint="eastAsia"/>
        </w:rPr>
        <w:br/>
        <w:t xml:space="preserve">    }</w:t>
      </w:r>
      <w:r w:rsidRPr="00534A1D">
        <w:rPr>
          <w:rFonts w:hint="eastAsia"/>
        </w:rPr>
        <w:br/>
        <w:t xml:space="preserve">  repositories {</w:t>
      </w:r>
      <w:r w:rsidRPr="00534A1D">
        <w:rPr>
          <w:rFonts w:hint="eastAsia"/>
        </w:rPr>
        <w:br/>
        <w:t xml:space="preserve">    flatDir {</w:t>
      </w:r>
      <w:r w:rsidRPr="00534A1D">
        <w:rPr>
          <w:rFonts w:hint="eastAsia"/>
        </w:rPr>
        <w:br/>
        <w:t xml:space="preserve">        dirs 'libs' //this way we can find the .aar file in libs folder</w:t>
      </w:r>
      <w:r w:rsidRPr="00534A1D">
        <w:rPr>
          <w:rFonts w:hint="eastAsia"/>
        </w:rPr>
        <w:br/>
        <w:t xml:space="preserve">    }</w:t>
      </w:r>
      <w:r w:rsidRPr="00534A1D">
        <w:rPr>
          <w:rFonts w:hint="eastAsia"/>
        </w:rPr>
        <w:br/>
      </w:r>
      <w:r w:rsidRPr="00534A1D">
        <w:rPr>
          <w:rFonts w:hint="eastAsia"/>
        </w:rPr>
        <w:br/>
        <w:t>}</w:t>
      </w:r>
      <w:r w:rsidRPr="00534A1D">
        <w:rPr>
          <w:rFonts w:hint="eastAsia"/>
        </w:rPr>
        <w:br/>
        <w:t>dependencies {//</w:t>
      </w:r>
      <w:r w:rsidRPr="00534A1D">
        <w:rPr>
          <w:rFonts w:hint="eastAsia"/>
        </w:rPr>
        <w:t>依赖库</w:t>
      </w:r>
      <w:r w:rsidRPr="00534A1D">
        <w:rPr>
          <w:rFonts w:hint="eastAsia"/>
        </w:rPr>
        <w:br/>
        <w:t xml:space="preserve">    compile fileTree(include: ['*.jar']</w:t>
      </w:r>
      <w:r w:rsidR="00FD4527">
        <w:rPr>
          <w:rFonts w:hint="eastAsia"/>
        </w:rPr>
        <w:t>，</w:t>
      </w:r>
      <w:r w:rsidRPr="00534A1D">
        <w:rPr>
          <w:rFonts w:hint="eastAsia"/>
        </w:rPr>
        <w:t xml:space="preserve"> dir: 'libs')</w:t>
      </w:r>
      <w:r w:rsidRPr="00534A1D">
        <w:rPr>
          <w:rFonts w:hint="eastAsia"/>
        </w:rPr>
        <w:br/>
        <w:t xml:space="preserve">    testCompile 'junit:junit:4.12'</w:t>
      </w:r>
      <w:r w:rsidRPr="00534A1D">
        <w:rPr>
          <w:rFonts w:hint="eastAsia"/>
        </w:rPr>
        <w:br/>
      </w:r>
      <w:r w:rsidRPr="00534A1D">
        <w:rPr>
          <w:rFonts w:hint="eastAsia"/>
        </w:rPr>
        <w:lastRenderedPageBreak/>
        <w:t xml:space="preserve">    compile 'com.android.support:appcompat-v7:23.0.1'</w:t>
      </w:r>
      <w:r w:rsidRPr="00534A1D">
        <w:rPr>
          <w:rFonts w:hint="eastAsia"/>
        </w:rPr>
        <w:br/>
        <w:t xml:space="preserve">    compile 'com.android.support:support-v4:23.3.0'</w:t>
      </w:r>
      <w:r w:rsidRPr="00534A1D">
        <w:rPr>
          <w:rFonts w:hint="eastAsia"/>
        </w:rPr>
        <w:br/>
        <w:t xml:space="preserve">    compile 'com.android.support:cardview-v7:23.3.0'</w:t>
      </w:r>
      <w:r w:rsidRPr="00534A1D">
        <w:rPr>
          <w:rFonts w:hint="eastAsia"/>
        </w:rPr>
        <w:br/>
      </w:r>
      <w:r w:rsidRPr="00534A1D">
        <w:rPr>
          <w:rFonts w:hint="eastAsia"/>
        </w:rPr>
        <w:br/>
        <w:t>}</w:t>
      </w:r>
    </w:p>
    <w:p w:rsidR="003C260D" w:rsidRPr="00C45A20" w:rsidRDefault="000271ED" w:rsidP="003C26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33"/>
          <w:szCs w:val="33"/>
        </w:rPr>
      </w:pPr>
      <w:r>
        <w:pict>
          <v:rect id="_x0000_i1026" style="width:425.15pt;height:.05pt" o:hralign="center" o:hrstd="t" o:hr="t" fillcolor="#a0a0a0" stroked="f"/>
        </w:pict>
      </w:r>
    </w:p>
    <w:p w:rsidR="003C260D" w:rsidRPr="00FB685B" w:rsidRDefault="003C260D" w:rsidP="003C260D">
      <w:r>
        <w:rPr>
          <w:rFonts w:hint="eastAsia"/>
        </w:rPr>
        <w:t xml:space="preserve">　　在</w:t>
      </w:r>
      <w:r>
        <w:rPr>
          <w:rFonts w:hint="eastAsia"/>
        </w:rPr>
        <w:t>Android N</w:t>
      </w:r>
      <w:r>
        <w:rPr>
          <w:rFonts w:hint="eastAsia"/>
        </w:rPr>
        <w:t>版本中，官方支持了</w:t>
      </w:r>
      <w:r>
        <w:rPr>
          <w:rFonts w:hint="eastAsia"/>
        </w:rPr>
        <w:t xml:space="preserve">Java </w:t>
      </w:r>
      <w:proofErr w:type="spellStart"/>
      <w:r>
        <w:rPr>
          <w:rFonts w:hint="eastAsia"/>
        </w:rPr>
        <w:t>lamda</w:t>
      </w:r>
      <w:proofErr w:type="spellEnd"/>
      <w:r>
        <w:rPr>
          <w:rFonts w:hint="eastAsia"/>
        </w:rPr>
        <w:t>语言在</w:t>
      </w:r>
      <w:proofErr w:type="spellStart"/>
      <w:r>
        <w:rPr>
          <w:rFonts w:hint="eastAsia"/>
        </w:rPr>
        <w:t>Andorid</w:t>
      </w:r>
      <w:proofErr w:type="spellEnd"/>
      <w:r>
        <w:rPr>
          <w:rFonts w:hint="eastAsia"/>
        </w:rPr>
        <w:t>环境</w:t>
      </w:r>
      <w:r w:rsidR="0075029E">
        <w:rPr>
          <w:rFonts w:hint="eastAsia"/>
        </w:rPr>
        <w:t>下</w:t>
      </w:r>
      <w:r>
        <w:rPr>
          <w:rFonts w:hint="eastAsia"/>
        </w:rPr>
        <w:t>的使用，不过在本文项目开发的时候</w:t>
      </w:r>
      <w:r>
        <w:rPr>
          <w:rFonts w:hint="eastAsia"/>
        </w:rPr>
        <w:t>Android N</w:t>
      </w:r>
      <w:r>
        <w:rPr>
          <w:rFonts w:hint="eastAsia"/>
        </w:rPr>
        <w:t>尚处于</w:t>
      </w:r>
      <w:r>
        <w:rPr>
          <w:rFonts w:hint="eastAsia"/>
        </w:rPr>
        <w:t>Preview</w:t>
      </w:r>
      <w:r>
        <w:rPr>
          <w:rFonts w:hint="eastAsia"/>
        </w:rPr>
        <w:t>版本，所以本文使用的</w:t>
      </w:r>
      <w:r>
        <w:rPr>
          <w:rFonts w:hint="eastAsia"/>
        </w:rPr>
        <w:t>Android</w:t>
      </w:r>
      <w:r w:rsidR="00295749">
        <w:rPr>
          <w:rFonts w:hint="eastAsia"/>
        </w:rPr>
        <w:t xml:space="preserve"> </w:t>
      </w:r>
      <w:r>
        <w:rPr>
          <w:rFonts w:hint="eastAsia"/>
        </w:rPr>
        <w:t>SDK23</w:t>
      </w:r>
      <w:r>
        <w:rPr>
          <w:rFonts w:hint="eastAsia"/>
        </w:rPr>
        <w:t>来构建项目，为了使用</w:t>
      </w:r>
      <w:proofErr w:type="spellStart"/>
      <w:r>
        <w:rPr>
          <w:rFonts w:hint="eastAsia"/>
        </w:rPr>
        <w:t>lamda</w:t>
      </w:r>
      <w:proofErr w:type="spellEnd"/>
      <w:r>
        <w:rPr>
          <w:rFonts w:hint="eastAsia"/>
        </w:rPr>
        <w:t>语法来简化代码的编写，使用了支持</w:t>
      </w:r>
      <w:proofErr w:type="spellStart"/>
      <w:r>
        <w:rPr>
          <w:rFonts w:hint="eastAsia"/>
        </w:rPr>
        <w:t>lamda</w:t>
      </w:r>
      <w:proofErr w:type="spellEnd"/>
      <w:r>
        <w:rPr>
          <w:rFonts w:hint="eastAsia"/>
        </w:rPr>
        <w:t>语法的第三方工具库</w:t>
      </w:r>
      <w:proofErr w:type="spellStart"/>
      <w:r w:rsidRPr="00534A1D">
        <w:rPr>
          <w:rFonts w:hint="eastAsia"/>
        </w:rPr>
        <w:t>retrolambda</w:t>
      </w:r>
      <w:proofErr w:type="spellEnd"/>
      <w:r>
        <w:rPr>
          <w:rFonts w:hint="eastAsia"/>
        </w:rPr>
        <w:t>来编写项目。</w:t>
      </w:r>
    </w:p>
    <w:p w:rsidR="003C260D" w:rsidRDefault="00230D5B" w:rsidP="003C260D">
      <w:pPr>
        <w:pStyle w:val="3"/>
        <w:ind w:left="885" w:hanging="885"/>
      </w:pPr>
      <w:r>
        <w:rPr>
          <w:rFonts w:hint="eastAsia"/>
        </w:rPr>
        <w:t xml:space="preserve">3.1.2 </w:t>
      </w:r>
      <w:r w:rsidR="003C260D">
        <w:rPr>
          <w:rFonts w:hint="eastAsia"/>
        </w:rPr>
        <w:t>使用</w:t>
      </w:r>
      <w:proofErr w:type="spellStart"/>
      <w:r w:rsidR="003C260D">
        <w:rPr>
          <w:rFonts w:hint="eastAsia"/>
        </w:rPr>
        <w:t>Gradle</w:t>
      </w:r>
      <w:proofErr w:type="spellEnd"/>
      <w:r w:rsidR="003C260D">
        <w:rPr>
          <w:rFonts w:hint="eastAsia"/>
        </w:rPr>
        <w:t>进行多模块构建</w:t>
      </w:r>
    </w:p>
    <w:p w:rsidR="003C260D" w:rsidRDefault="003C260D" w:rsidP="003C260D">
      <w:pPr>
        <w:ind w:firstLine="480"/>
      </w:pPr>
      <w:r>
        <w:rPr>
          <w:rFonts w:hint="eastAsia"/>
        </w:rPr>
        <w:t>Gradle</w:t>
      </w:r>
      <w:r>
        <w:rPr>
          <w:rFonts w:hint="eastAsia"/>
        </w:rPr>
        <w:t>支持多模块构建项目，通过将将不同模型层的代码置于不同模块，可以更好地组织不同模型层的代码。</w:t>
      </w:r>
    </w:p>
    <w:p w:rsidR="003C260D" w:rsidRDefault="003C260D" w:rsidP="003C260D">
      <w:pPr>
        <w:ind w:firstLine="480"/>
      </w:pPr>
      <w:r>
        <w:rPr>
          <w:rFonts w:hint="eastAsia"/>
        </w:rPr>
        <w:t>使用多模块构建项目的方式很简单，在本文的项目中，使用</w:t>
      </w:r>
      <w:r>
        <w:rPr>
          <w:rFonts w:hint="eastAsia"/>
        </w:rPr>
        <w:t>Android Studio</w:t>
      </w:r>
      <w:r>
        <w:rPr>
          <w:rFonts w:hint="eastAsia"/>
        </w:rPr>
        <w:t>工具，通过</w:t>
      </w:r>
      <w:r>
        <w:rPr>
          <w:rFonts w:hint="eastAsia"/>
        </w:rPr>
        <w:t xml:space="preserve">New Module </w:t>
      </w:r>
      <w:r>
        <w:rPr>
          <w:rFonts w:hint="eastAsia"/>
        </w:rPr>
        <w:t>创建</w:t>
      </w:r>
      <w:r>
        <w:rPr>
          <w:rFonts w:hint="eastAsia"/>
        </w:rPr>
        <w:t xml:space="preserve"> data</w:t>
      </w:r>
      <w:r>
        <w:rPr>
          <w:rFonts w:hint="eastAsia"/>
        </w:rPr>
        <w:t>、和</w:t>
      </w:r>
      <w:r>
        <w:rPr>
          <w:rFonts w:hint="eastAsia"/>
        </w:rPr>
        <w:t>domain</w:t>
      </w:r>
      <w:r>
        <w:rPr>
          <w:rFonts w:hint="eastAsia"/>
        </w:rPr>
        <w:t>模块。</w:t>
      </w:r>
      <w:r>
        <w:rPr>
          <w:rFonts w:hint="eastAsia"/>
        </w:rPr>
        <w:t>Android Studio</w:t>
      </w:r>
      <w:r>
        <w:rPr>
          <w:rFonts w:hint="eastAsia"/>
        </w:rPr>
        <w:t>会自动在项目根目录的</w:t>
      </w:r>
      <w:r>
        <w:rPr>
          <w:rFonts w:hint="eastAsia"/>
        </w:rPr>
        <w:t>setting.gralde</w:t>
      </w:r>
      <w:r>
        <w:rPr>
          <w:rFonts w:hint="eastAsia"/>
        </w:rPr>
        <w:t>文件中，将</w:t>
      </w:r>
      <w:r>
        <w:rPr>
          <w:rFonts w:hint="eastAsia"/>
        </w:rPr>
        <w:t>data</w:t>
      </w:r>
      <w:r>
        <w:rPr>
          <w:rFonts w:hint="eastAsia"/>
        </w:rPr>
        <w:t>和</w:t>
      </w:r>
      <w:r>
        <w:rPr>
          <w:rFonts w:hint="eastAsia"/>
        </w:rPr>
        <w:t>domain</w:t>
      </w:r>
      <w:r>
        <w:rPr>
          <w:rFonts w:hint="eastAsia"/>
        </w:rPr>
        <w:t>模块包含进来。脚本如下。</w:t>
      </w:r>
    </w:p>
    <w:p w:rsidR="003C260D" w:rsidRPr="002F7355" w:rsidRDefault="003C260D" w:rsidP="003C260D">
      <w:pPr>
        <w:ind w:firstLine="480"/>
      </w:pPr>
      <w:r w:rsidRPr="002F7355">
        <w:rPr>
          <w:rFonts w:hint="eastAsia"/>
        </w:rPr>
        <w:t>i</w:t>
      </w:r>
      <w:r w:rsidRPr="00534A1D">
        <w:rPr>
          <w:rFonts w:hint="eastAsia"/>
        </w:rPr>
        <w:t>nclude ':app'</w:t>
      </w:r>
      <w:r w:rsidR="00FD4527">
        <w:rPr>
          <w:rFonts w:hint="eastAsia"/>
        </w:rPr>
        <w:t>，</w:t>
      </w:r>
      <w:r w:rsidRPr="00534A1D">
        <w:rPr>
          <w:rFonts w:hint="eastAsia"/>
        </w:rPr>
        <w:br/>
        <w:t xml:space="preserve">        ':data'</w:t>
      </w:r>
      <w:r w:rsidR="00FD4527">
        <w:rPr>
          <w:rFonts w:hint="eastAsia"/>
        </w:rPr>
        <w:t>，</w:t>
      </w:r>
      <w:r w:rsidRPr="00534A1D">
        <w:rPr>
          <w:rFonts w:hint="eastAsia"/>
        </w:rPr>
        <w:br/>
        <w:t xml:space="preserve">        ':</w:t>
      </w:r>
      <w:proofErr w:type="gramStart"/>
      <w:r w:rsidRPr="00534A1D">
        <w:rPr>
          <w:rFonts w:hint="eastAsia"/>
        </w:rPr>
        <w:t>domain</w:t>
      </w:r>
      <w:proofErr w:type="gramEnd"/>
      <w:r w:rsidRPr="00534A1D">
        <w:rPr>
          <w:rFonts w:hint="eastAsia"/>
        </w:rPr>
        <w:t>'</w:t>
      </w:r>
    </w:p>
    <w:p w:rsidR="003C260D" w:rsidRPr="006E2648" w:rsidRDefault="003A45BE" w:rsidP="003C260D">
      <w:pPr>
        <w:pStyle w:val="2"/>
        <w:rPr>
          <w:b/>
        </w:rPr>
      </w:pPr>
      <w:r>
        <w:rPr>
          <w:rFonts w:hint="eastAsia"/>
          <w:b/>
        </w:rPr>
        <w:t>2</w:t>
      </w:r>
      <w:r w:rsidR="00D20951">
        <w:rPr>
          <w:rFonts w:hint="eastAsia"/>
          <w:b/>
        </w:rPr>
        <w:t xml:space="preserve">.2 </w:t>
      </w:r>
      <w:r w:rsidR="003C260D" w:rsidRPr="006E2648">
        <w:rPr>
          <w:rFonts w:hint="eastAsia"/>
          <w:b/>
        </w:rPr>
        <w:t>健康</w:t>
      </w:r>
      <w:r w:rsidR="003C260D">
        <w:rPr>
          <w:rFonts w:hint="eastAsia"/>
          <w:b/>
        </w:rPr>
        <w:t>信息</w:t>
      </w:r>
      <w:r w:rsidR="003C260D" w:rsidRPr="006E2648">
        <w:rPr>
          <w:rFonts w:hint="eastAsia"/>
          <w:b/>
        </w:rPr>
        <w:t>服务系统的</w:t>
      </w:r>
      <w:r w:rsidR="003C260D">
        <w:rPr>
          <w:rFonts w:hint="eastAsia"/>
          <w:b/>
        </w:rPr>
        <w:t>需求</w:t>
      </w:r>
      <w:r w:rsidR="003C260D" w:rsidRPr="006E2648">
        <w:rPr>
          <w:rFonts w:hint="eastAsia"/>
          <w:b/>
        </w:rPr>
        <w:t>分析</w:t>
      </w:r>
    </w:p>
    <w:p w:rsidR="003C260D" w:rsidRDefault="003C260D" w:rsidP="003C260D">
      <w:r>
        <w:rPr>
          <w:rFonts w:hint="eastAsia"/>
        </w:rPr>
        <w:tab/>
      </w:r>
      <w:r>
        <w:rPr>
          <w:rFonts w:hint="eastAsia"/>
        </w:rPr>
        <w:t>本文通过对</w:t>
      </w:r>
      <w:r>
        <w:rPr>
          <w:rFonts w:ascii="宋体" w:hAnsi="宋体" w:hint="eastAsia"/>
        </w:rPr>
        <w:t>健康信息</w:t>
      </w:r>
      <w:r>
        <w:rPr>
          <w:rFonts w:hint="eastAsia"/>
        </w:rPr>
        <w:t>服务系统的现状以及用户需求调研，将从用户功能上进行详细的需求分析。</w:t>
      </w:r>
    </w:p>
    <w:p w:rsidR="003C260D" w:rsidRPr="00612625" w:rsidRDefault="003C260D" w:rsidP="003C260D">
      <w:pPr>
        <w:ind w:firstLineChars="200" w:firstLine="480"/>
      </w:pPr>
      <w:r>
        <w:rPr>
          <w:rFonts w:hint="eastAsia"/>
        </w:rPr>
        <w:t>根据用户对常用功能的需求，系统除了提供最基本的登入注册功能外，最主要的是提供方便的疾病、药店、类的信息查询功能。考虑到用户的交流和积极性，还应开发具有交互的功能。系统的主要功能需求如下：</w:t>
      </w:r>
    </w:p>
    <w:p w:rsidR="003C260D" w:rsidRDefault="003C260D" w:rsidP="003C260D">
      <w:r>
        <w:rPr>
          <w:rFonts w:hint="eastAsia"/>
        </w:rPr>
        <w:tab/>
        <w:t>1</w:t>
      </w:r>
      <w:r>
        <w:rPr>
          <w:rFonts w:hint="eastAsia"/>
        </w:rPr>
        <w:t>）用户的注册登入</w:t>
      </w:r>
    </w:p>
    <w:p w:rsidR="003C260D" w:rsidRDefault="003C260D" w:rsidP="003C260D">
      <w:pPr>
        <w:ind w:firstLine="480"/>
        <w:rPr>
          <w:rFonts w:ascii="宋体" w:hAnsi="宋体"/>
        </w:rPr>
      </w:pPr>
      <w:r w:rsidRPr="00561951">
        <w:rPr>
          <w:rFonts w:ascii="宋体" w:hAnsi="宋体" w:hint="eastAsia"/>
        </w:rPr>
        <w:t>为用户提供注册、登入功能，对于登入用户和游客用户提供不同的功能。移动端</w:t>
      </w:r>
      <w:r>
        <w:rPr>
          <w:rFonts w:ascii="宋体" w:hAnsi="宋体" w:hint="eastAsia"/>
        </w:rPr>
        <w:t>的</w:t>
      </w:r>
      <w:r>
        <w:rPr>
          <w:rFonts w:hint="eastAsia"/>
        </w:rPr>
        <w:t>用户</w:t>
      </w:r>
      <w:r w:rsidRPr="00561951">
        <w:rPr>
          <w:rFonts w:ascii="宋体" w:hAnsi="宋体" w:hint="eastAsia"/>
        </w:rPr>
        <w:t>来说，在屏幕上输入用户密码很不方便，并且移动端</w:t>
      </w:r>
      <w:r>
        <w:rPr>
          <w:rFonts w:ascii="宋体" w:hAnsi="宋体" w:hint="eastAsia"/>
        </w:rPr>
        <w:t>的</w:t>
      </w:r>
      <w:r>
        <w:rPr>
          <w:rFonts w:hint="eastAsia"/>
        </w:rPr>
        <w:t>用户通常不希</w:t>
      </w:r>
      <w:r>
        <w:rPr>
          <w:rFonts w:hint="eastAsia"/>
        </w:rPr>
        <w:lastRenderedPageBreak/>
        <w:t>望为</w:t>
      </w:r>
      <w:r w:rsidRPr="00561951">
        <w:rPr>
          <w:rFonts w:ascii="宋体" w:hAnsi="宋体" w:hint="eastAsia"/>
        </w:rPr>
        <w:t>一个资讯类App进行繁琐的注册流程。所以本文系统应该将大部分的功能的权限设定为游客就可以使用，比如药品、疾病信息的查询</w:t>
      </w:r>
      <w:r>
        <w:rPr>
          <w:rFonts w:ascii="宋体" w:hAnsi="宋体" w:hint="eastAsia"/>
        </w:rPr>
        <w:t>、信息</w:t>
      </w:r>
      <w:r w:rsidRPr="00561951">
        <w:rPr>
          <w:rFonts w:ascii="宋体" w:hAnsi="宋体" w:hint="eastAsia"/>
        </w:rPr>
        <w:t>送等。</w:t>
      </w:r>
    </w:p>
    <w:p w:rsidR="003C260D" w:rsidRDefault="003C260D" w:rsidP="003C260D">
      <w:pPr>
        <w:ind w:firstLine="480"/>
        <w:rPr>
          <w:rFonts w:ascii="宋体" w:hAnsi="宋体"/>
        </w:rPr>
      </w:pPr>
      <w:r>
        <w:rPr>
          <w:rFonts w:ascii="宋体" w:hAnsi="宋体" w:hint="eastAsia"/>
        </w:rPr>
        <w:t>2）疾病的查询</w:t>
      </w:r>
    </w:p>
    <w:p w:rsidR="003C260D" w:rsidRDefault="003C260D" w:rsidP="003C260D">
      <w:pPr>
        <w:ind w:firstLine="480"/>
        <w:rPr>
          <w:rFonts w:ascii="宋体" w:hAnsi="宋体"/>
        </w:rPr>
      </w:pPr>
      <w:r w:rsidRPr="001D58BA">
        <w:rPr>
          <w:rFonts w:ascii="宋体" w:hAnsi="宋体" w:hint="eastAsia"/>
        </w:rPr>
        <w:t>为用户实现疾病的查询功能</w:t>
      </w:r>
      <w:r>
        <w:rPr>
          <w:rFonts w:ascii="宋体" w:hAnsi="宋体" w:hint="eastAsia"/>
        </w:rPr>
        <w:t>。</w:t>
      </w:r>
      <w:r w:rsidRPr="001D58BA">
        <w:rPr>
          <w:rFonts w:ascii="宋体" w:hAnsi="宋体" w:hint="eastAsia"/>
        </w:rPr>
        <w:t>用户</w:t>
      </w:r>
      <w:r>
        <w:rPr>
          <w:rFonts w:ascii="宋体" w:hAnsi="宋体" w:hint="eastAsia"/>
        </w:rPr>
        <w:t>最常见的需求是</w:t>
      </w:r>
      <w:r w:rsidRPr="001D58BA">
        <w:rPr>
          <w:rFonts w:ascii="宋体" w:hAnsi="宋体" w:hint="eastAsia"/>
        </w:rPr>
        <w:t>查询疾病类的相关信息。用户可以输入的信息应该是多样的，用户可以通过输入疾病的病名、疾病症状、和不适症状进行查询。系统根据用户的键入信息返回该疾病的相关信息。</w:t>
      </w:r>
    </w:p>
    <w:p w:rsidR="003C260D" w:rsidRDefault="003C260D" w:rsidP="003C260D">
      <w:pPr>
        <w:ind w:firstLine="480"/>
      </w:pPr>
      <w:r>
        <w:rPr>
          <w:rFonts w:ascii="宋体" w:hAnsi="宋体" w:hint="eastAsia"/>
        </w:rPr>
        <w:t>3）基于用户位置，提供附近的药店医院信息</w:t>
      </w:r>
      <w:r>
        <w:br/>
      </w:r>
      <w:r>
        <w:rPr>
          <w:rFonts w:hint="eastAsia"/>
        </w:rPr>
        <w:t xml:space="preserve">    </w:t>
      </w:r>
      <w:r w:rsidRPr="00862F91">
        <w:rPr>
          <w:rFonts w:hint="eastAsia"/>
        </w:rPr>
        <w:t>用户通过浏览相关医药信息后，可能希望获得附近的药店和医院信息，及时的购买药品或到医院检查，系统可以提供相关的药店和医院的具体信息和路线，为用户的出行带来方便。</w:t>
      </w:r>
    </w:p>
    <w:p w:rsidR="003C260D" w:rsidRDefault="003C260D" w:rsidP="003C260D">
      <w:pPr>
        <w:ind w:firstLine="480"/>
      </w:pPr>
      <w:r>
        <w:rPr>
          <w:rFonts w:hint="eastAsia"/>
        </w:rPr>
        <w:t>4</w:t>
      </w:r>
      <w:r>
        <w:rPr>
          <w:rFonts w:hint="eastAsia"/>
        </w:rPr>
        <w:t>）推送健康资讯信息</w:t>
      </w:r>
      <w:r>
        <w:br/>
      </w:r>
      <w:r>
        <w:rPr>
          <w:rFonts w:hint="eastAsia"/>
        </w:rPr>
        <w:t xml:space="preserve">    </w:t>
      </w:r>
      <w:r w:rsidRPr="008B49F7">
        <w:rPr>
          <w:rFonts w:hint="eastAsia"/>
        </w:rPr>
        <w:t>在现代社会生活中，人们身体不健康的很大一部分原因是因为不健康的生活方式。本文的系统不仅仅提供健康的疾病和药品医院功能，还应该向用户推送介绍有关健康的生活方式，让用户了解健康生活的重要性，帮助用户养成良好的生活习惯。</w:t>
      </w:r>
    </w:p>
    <w:p w:rsidR="003C260D" w:rsidRPr="008020C9" w:rsidRDefault="003C260D" w:rsidP="003C260D">
      <w:pPr>
        <w:ind w:firstLine="480"/>
        <w:rPr>
          <w:rFonts w:ascii="宋体" w:hAnsi="宋体"/>
        </w:rPr>
      </w:pPr>
      <w:r>
        <w:rPr>
          <w:rFonts w:hint="eastAsia"/>
        </w:rPr>
        <w:t>5</w:t>
      </w:r>
      <w:r>
        <w:rPr>
          <w:rFonts w:hint="eastAsia"/>
        </w:rPr>
        <w:t>）提供用户交互的模块</w:t>
      </w:r>
    </w:p>
    <w:p w:rsidR="003C260D" w:rsidRDefault="003C260D" w:rsidP="003C260D">
      <w:pPr>
        <w:ind w:firstLineChars="179" w:firstLine="430"/>
      </w:pPr>
      <w:r>
        <w:rPr>
          <w:rFonts w:hint="eastAsia"/>
        </w:rPr>
        <w:t>用户可以发起健康方面的问题，其他注册用户可以对该问题进行讨论。发起问题的用户通过浏览回答，可以采纳最佳的回答，以此增加用户的互动，提高用户粘性。</w:t>
      </w:r>
    </w:p>
    <w:p w:rsidR="003C260D" w:rsidRPr="006E2648" w:rsidRDefault="003A45BE" w:rsidP="003C260D">
      <w:pPr>
        <w:pStyle w:val="2"/>
        <w:rPr>
          <w:b/>
        </w:rPr>
      </w:pPr>
      <w:r>
        <w:rPr>
          <w:rFonts w:hint="eastAsia"/>
          <w:b/>
        </w:rPr>
        <w:t>2</w:t>
      </w:r>
      <w:r w:rsidR="00D20951">
        <w:rPr>
          <w:rFonts w:hint="eastAsia"/>
          <w:b/>
        </w:rPr>
        <w:t xml:space="preserve">.3 </w:t>
      </w:r>
      <w:r w:rsidR="003C260D" w:rsidRPr="006E2648">
        <w:rPr>
          <w:rFonts w:hint="eastAsia"/>
          <w:b/>
        </w:rPr>
        <w:t>健康</w:t>
      </w:r>
      <w:r w:rsidR="003C260D">
        <w:rPr>
          <w:rFonts w:hint="eastAsia"/>
          <w:b/>
        </w:rPr>
        <w:t>信息</w:t>
      </w:r>
      <w:r w:rsidR="003C260D" w:rsidRPr="006E2648">
        <w:rPr>
          <w:rFonts w:hint="eastAsia"/>
          <w:b/>
        </w:rPr>
        <w:t>服务系统的</w:t>
      </w:r>
      <w:r w:rsidR="003C260D">
        <w:rPr>
          <w:rFonts w:hint="eastAsia"/>
          <w:b/>
        </w:rPr>
        <w:t>模块设计</w:t>
      </w:r>
    </w:p>
    <w:p w:rsidR="003C260D" w:rsidRPr="00710336" w:rsidRDefault="003C260D" w:rsidP="003C260D">
      <w:pPr>
        <w:ind w:firstLineChars="200" w:firstLine="480"/>
        <w:jc w:val="left"/>
      </w:pPr>
      <w:r w:rsidRPr="003D6810">
        <w:rPr>
          <w:rFonts w:hint="eastAsia"/>
        </w:rPr>
        <w:t>根据初步的</w:t>
      </w:r>
      <w:r>
        <w:rPr>
          <w:rFonts w:hint="eastAsia"/>
        </w:rPr>
        <w:t>系统需求</w:t>
      </w:r>
      <w:r w:rsidRPr="003D6810">
        <w:rPr>
          <w:rFonts w:hint="eastAsia"/>
        </w:rPr>
        <w:t>分析，</w:t>
      </w:r>
      <w:r>
        <w:rPr>
          <w:rFonts w:hint="eastAsia"/>
        </w:rPr>
        <w:t>本文将整</w:t>
      </w:r>
      <w:r w:rsidRPr="00840B63">
        <w:t>个系统从功能</w:t>
      </w:r>
      <w:r>
        <w:rPr>
          <w:rFonts w:hint="eastAsia"/>
        </w:rPr>
        <w:t>上</w:t>
      </w:r>
      <w:r>
        <w:t>划分为</w:t>
      </w:r>
      <w:r>
        <w:rPr>
          <w:rFonts w:hint="eastAsia"/>
        </w:rPr>
        <w:t>五</w:t>
      </w:r>
      <w:r w:rsidRPr="00840B63">
        <w:t>个模块</w:t>
      </w:r>
      <w:r>
        <w:rPr>
          <w:rFonts w:hint="eastAsia"/>
        </w:rPr>
        <w:t>，系统功能结构如图</w:t>
      </w:r>
      <w:r w:rsidR="003A45BE">
        <w:rPr>
          <w:rFonts w:hint="eastAsia"/>
        </w:rPr>
        <w:t xml:space="preserve"> 2</w:t>
      </w:r>
      <w:r>
        <w:rPr>
          <w:rFonts w:hint="eastAsia"/>
        </w:rPr>
        <w:t>.1</w:t>
      </w:r>
      <w:r>
        <w:rPr>
          <w:rFonts w:hint="eastAsia"/>
        </w:rPr>
        <w:t>所示。</w:t>
      </w:r>
    </w:p>
    <w:p w:rsidR="003C260D" w:rsidRDefault="003C260D" w:rsidP="003C260D">
      <w:pPr>
        <w:rPr>
          <w:noProof/>
        </w:rPr>
      </w:pPr>
      <w:r>
        <w:rPr>
          <w:noProof/>
        </w:rPr>
        <w:lastRenderedPageBreak/>
        <w:drawing>
          <wp:inline distT="0" distB="0" distL="0" distR="0" wp14:anchorId="5626D702" wp14:editId="2B135EA4">
            <wp:extent cx="5486400" cy="320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3C260D" w:rsidRDefault="003C260D" w:rsidP="003C260D">
      <w:pPr>
        <w:jc w:val="center"/>
        <w:rPr>
          <w:szCs w:val="21"/>
        </w:rPr>
      </w:pPr>
      <w:r w:rsidRPr="00840B63">
        <w:rPr>
          <w:szCs w:val="21"/>
        </w:rPr>
        <w:t>图</w:t>
      </w:r>
      <w:r w:rsidR="003A45BE">
        <w:rPr>
          <w:rFonts w:hint="eastAsia"/>
          <w:szCs w:val="21"/>
        </w:rPr>
        <w:t>2</w:t>
      </w:r>
      <w:r>
        <w:rPr>
          <w:szCs w:val="21"/>
        </w:rPr>
        <w:t>.</w:t>
      </w:r>
      <w:r>
        <w:rPr>
          <w:rFonts w:hint="eastAsia"/>
          <w:szCs w:val="21"/>
        </w:rPr>
        <w:t>1</w:t>
      </w:r>
      <w:r w:rsidRPr="00840B63">
        <w:rPr>
          <w:szCs w:val="21"/>
        </w:rPr>
        <w:t xml:space="preserve"> </w:t>
      </w:r>
      <w:r>
        <w:rPr>
          <w:rFonts w:hint="eastAsia"/>
          <w:szCs w:val="21"/>
        </w:rPr>
        <w:t>健康服务</w:t>
      </w:r>
      <w:r w:rsidRPr="00840B63">
        <w:rPr>
          <w:szCs w:val="21"/>
        </w:rPr>
        <w:t>系统功能图</w:t>
      </w:r>
    </w:p>
    <w:p w:rsidR="003C260D" w:rsidRDefault="003C260D" w:rsidP="003C260D">
      <w:pPr>
        <w:ind w:firstLineChars="200" w:firstLine="480"/>
        <w:jc w:val="left"/>
      </w:pPr>
      <w:r>
        <w:rPr>
          <w:rFonts w:hint="eastAsia"/>
        </w:rPr>
        <w:t>系统各个模块的主要功能如下：</w:t>
      </w:r>
    </w:p>
    <w:p w:rsidR="003C260D" w:rsidRDefault="003C260D" w:rsidP="003C260D">
      <w:pPr>
        <w:ind w:firstLineChars="200" w:firstLine="480"/>
        <w:jc w:val="left"/>
      </w:pPr>
      <w:r>
        <w:rPr>
          <w:rFonts w:hint="eastAsia"/>
        </w:rPr>
        <w:t>1</w:t>
      </w:r>
      <w:r>
        <w:rPr>
          <w:rFonts w:hint="eastAsia"/>
        </w:rPr>
        <w:t>）用户中心模块</w:t>
      </w:r>
      <w:r w:rsidRPr="007074A2">
        <w:t>：</w:t>
      </w:r>
      <w:r>
        <w:rPr>
          <w:rFonts w:hint="eastAsia"/>
        </w:rPr>
        <w:t>提供注册、登入、注销等功能，</w:t>
      </w:r>
      <w:r w:rsidRPr="003D6810">
        <w:rPr>
          <w:rFonts w:hint="eastAsia"/>
        </w:rPr>
        <w:t>将用户角色分为游客和登入用户，登入用户和游客都可以正常使用</w:t>
      </w:r>
      <w:r w:rsidRPr="003D6810">
        <w:rPr>
          <w:rFonts w:hint="eastAsia"/>
        </w:rPr>
        <w:t>APP</w:t>
      </w:r>
      <w:r w:rsidRPr="003D6810">
        <w:rPr>
          <w:rFonts w:hint="eastAsia"/>
        </w:rPr>
        <w:t>的功能，系统只对登入用户提供回复帖子，发起话题等特殊功能，其他查询类功能、推送类功能任何角色都能使用。</w:t>
      </w:r>
      <w:r>
        <w:rPr>
          <w:rFonts w:hint="eastAsia"/>
        </w:rPr>
        <w:br/>
        <w:t xml:space="preserve">    2</w:t>
      </w:r>
      <w:r>
        <w:rPr>
          <w:rFonts w:hint="eastAsia"/>
        </w:rPr>
        <w:t>）疾病库模块</w:t>
      </w:r>
      <w:r w:rsidRPr="007074A2">
        <w:t>：</w:t>
      </w:r>
      <w:r w:rsidRPr="00005250">
        <w:rPr>
          <w:rFonts w:hint="eastAsia"/>
        </w:rPr>
        <w:t>为</w:t>
      </w:r>
      <w:r w:rsidRPr="00005250">
        <w:rPr>
          <w:rFonts w:hint="eastAsia"/>
        </w:rPr>
        <w:t>App</w:t>
      </w:r>
      <w:r w:rsidRPr="00005250">
        <w:rPr>
          <w:rFonts w:hint="eastAsia"/>
        </w:rPr>
        <w:t>用户提供方便的疾病名查询，疾病症状查询，疾病治疗方案等多种查询功能，用户可以通过输入疾病名、不适症状进行疾病的自查，服务</w:t>
      </w:r>
      <w:proofErr w:type="gramStart"/>
      <w:r w:rsidRPr="00005250">
        <w:rPr>
          <w:rFonts w:hint="eastAsia"/>
        </w:rPr>
        <w:t>端需要</w:t>
      </w:r>
      <w:proofErr w:type="gramEnd"/>
      <w:r w:rsidRPr="00005250">
        <w:rPr>
          <w:rFonts w:hint="eastAsia"/>
        </w:rPr>
        <w:t>根据</w:t>
      </w:r>
      <w:r>
        <w:rPr>
          <w:rFonts w:hint="eastAsia"/>
        </w:rPr>
        <w:t>用户的</w:t>
      </w:r>
      <w:r w:rsidRPr="00005250">
        <w:rPr>
          <w:rFonts w:hint="eastAsia"/>
        </w:rPr>
        <w:t>请求</w:t>
      </w:r>
      <w:r>
        <w:rPr>
          <w:rFonts w:hint="eastAsia"/>
        </w:rPr>
        <w:t>内容</w:t>
      </w:r>
      <w:r w:rsidRPr="00005250">
        <w:rPr>
          <w:rFonts w:hint="eastAsia"/>
        </w:rPr>
        <w:t>返回疾病的治疗方案或者疾病信息等。</w:t>
      </w:r>
      <w:r w:rsidRPr="00F15A52">
        <w:rPr>
          <w:rFonts w:hint="eastAsia"/>
        </w:rPr>
        <w:br/>
      </w:r>
      <w:r>
        <w:rPr>
          <w:rFonts w:hint="eastAsia"/>
        </w:rPr>
        <w:tab/>
        <w:t>3</w:t>
      </w:r>
      <w:r>
        <w:rPr>
          <w:rFonts w:hint="eastAsia"/>
        </w:rPr>
        <w:t>）药店模块</w:t>
      </w:r>
      <w:r w:rsidRPr="007074A2">
        <w:t>：</w:t>
      </w:r>
      <w:r w:rsidRPr="00F15A52">
        <w:rPr>
          <w:rFonts w:hint="eastAsia"/>
        </w:rPr>
        <w:t>当用户通过浏览资讯得到某些药品名，用户可以通过此模块进一步</w:t>
      </w:r>
      <w:r>
        <w:rPr>
          <w:rFonts w:hint="eastAsia"/>
        </w:rPr>
        <w:t>查询</w:t>
      </w:r>
      <w:r w:rsidRPr="00F15A52">
        <w:rPr>
          <w:rFonts w:hint="eastAsia"/>
        </w:rPr>
        <w:t>药品的价格、不良反应</w:t>
      </w:r>
      <w:r>
        <w:rPr>
          <w:rFonts w:hint="eastAsia"/>
        </w:rPr>
        <w:t>、禁忌等信息，基于</w:t>
      </w:r>
      <w:r>
        <w:rPr>
          <w:rFonts w:hint="eastAsia"/>
        </w:rPr>
        <w:t>GPS</w:t>
      </w:r>
      <w:r>
        <w:rPr>
          <w:rFonts w:hint="eastAsia"/>
        </w:rPr>
        <w:t>和百度地图，可以为用户提供周边的医院、药店列表和信息，</w:t>
      </w:r>
      <w:r>
        <w:rPr>
          <w:rFonts w:hint="eastAsia"/>
        </w:rPr>
        <w:br/>
      </w:r>
      <w:r>
        <w:rPr>
          <w:rFonts w:hint="eastAsia"/>
        </w:rPr>
        <w:tab/>
        <w:t>4</w:t>
      </w:r>
      <w:r>
        <w:rPr>
          <w:rFonts w:hint="eastAsia"/>
        </w:rPr>
        <w:t>）资讯系统模块</w:t>
      </w:r>
      <w:r w:rsidRPr="007074A2">
        <w:t>：</w:t>
      </w:r>
      <w:r w:rsidRPr="00F15A52">
        <w:rPr>
          <w:rFonts w:hint="eastAsia"/>
        </w:rPr>
        <w:t>通过主动地向用户推动健康生活资讯内容，帮助用户养成良好的生活习惯，获得健康的养生方式。主动定时地发送有营养的内容也有利于提高用户的粘性。</w:t>
      </w:r>
      <w:r>
        <w:rPr>
          <w:rFonts w:hint="eastAsia"/>
        </w:rPr>
        <w:t>健康资讯系统具体的分类包括最新资讯、资讯列表、资讯分类、资讯详情。</w:t>
      </w:r>
      <w:r>
        <w:rPr>
          <w:rFonts w:hint="eastAsia"/>
        </w:rPr>
        <w:br/>
        <w:t xml:space="preserve">    5</w:t>
      </w:r>
      <w:r>
        <w:rPr>
          <w:rFonts w:hint="eastAsia"/>
        </w:rPr>
        <w:t>）健康问答模块</w:t>
      </w:r>
      <w:r w:rsidRPr="007074A2">
        <w:t>：</w:t>
      </w:r>
      <w:r w:rsidRPr="00F15A52">
        <w:rPr>
          <w:rFonts w:hint="eastAsia"/>
        </w:rPr>
        <w:t>为</w:t>
      </w:r>
      <w:r w:rsidRPr="00F15A52">
        <w:rPr>
          <w:rFonts w:hint="eastAsia"/>
        </w:rPr>
        <w:t>App</w:t>
      </w:r>
      <w:r w:rsidRPr="00F15A52">
        <w:rPr>
          <w:rFonts w:hint="eastAsia"/>
        </w:rPr>
        <w:t>提供一个健康问答的模块，用户可以发起有关某个健康问题的问答，其他用户可以</w:t>
      </w:r>
      <w:proofErr w:type="gramStart"/>
      <w:r w:rsidRPr="00F15A52">
        <w:rPr>
          <w:rFonts w:hint="eastAsia"/>
        </w:rPr>
        <w:t>回复此</w:t>
      </w:r>
      <w:proofErr w:type="gramEnd"/>
      <w:r w:rsidRPr="00F15A52">
        <w:rPr>
          <w:rFonts w:hint="eastAsia"/>
        </w:rPr>
        <w:t>问题，发起问题者可以通过采纳问题提高回答者的分数。这个功能可以增强用户与用户之间的互动，用社区互动的方式提高用户健康问答的兴趣。</w:t>
      </w:r>
    </w:p>
    <w:p w:rsidR="003C260D" w:rsidRDefault="003C260D" w:rsidP="003C260D">
      <w:pPr>
        <w:ind w:firstLineChars="200" w:firstLine="480"/>
        <w:jc w:val="left"/>
      </w:pPr>
      <w:r>
        <w:rPr>
          <w:rFonts w:hint="eastAsia"/>
        </w:rPr>
        <w:lastRenderedPageBreak/>
        <w:t xml:space="preserve">6) </w:t>
      </w:r>
      <w:r>
        <w:rPr>
          <w:rFonts w:hint="eastAsia"/>
        </w:rPr>
        <w:t>日志模块：在功能模块之外，将设计实现日志上</w:t>
      </w:r>
      <w:proofErr w:type="gramStart"/>
      <w:r>
        <w:rPr>
          <w:rFonts w:hint="eastAsia"/>
        </w:rPr>
        <w:t>传功能</w:t>
      </w:r>
      <w:proofErr w:type="gramEnd"/>
      <w:r>
        <w:rPr>
          <w:rFonts w:hint="eastAsia"/>
        </w:rPr>
        <w:t>以便统计分析用户行为、和程序异常的信息收集。</w:t>
      </w:r>
    </w:p>
    <w:p w:rsidR="003C260D" w:rsidRDefault="003C260D" w:rsidP="003C260D">
      <w:pPr>
        <w:ind w:firstLineChars="200" w:firstLine="480"/>
        <w:jc w:val="left"/>
      </w:pPr>
      <w:r>
        <w:rPr>
          <w:rFonts w:hint="eastAsia"/>
        </w:rPr>
        <w:t>在此基础上，本文将</w:t>
      </w:r>
      <w:r>
        <w:rPr>
          <w:rFonts w:hint="eastAsia"/>
          <w:bCs/>
        </w:rPr>
        <w:t>利用</w:t>
      </w:r>
      <w:r>
        <w:rPr>
          <w:rFonts w:hint="eastAsia"/>
          <w:bCs/>
        </w:rPr>
        <w:t>Android Studio</w:t>
      </w:r>
      <w:r>
        <w:rPr>
          <w:rFonts w:hint="eastAsia"/>
          <w:bCs/>
        </w:rPr>
        <w:t>工具</w:t>
      </w:r>
      <w:r>
        <w:rPr>
          <w:rFonts w:hint="eastAsia"/>
        </w:rPr>
        <w:t>，开发相应数据库，并实现用户管理，疾病、药店（医院）的信息查询，健康资讯的展示与推送、用户问答的功能。在界面设计上做到简洁大方，在开发时充分考虑程序的性能，使用优秀的第三方开源库缩短软件的开发周期。</w:t>
      </w:r>
    </w:p>
    <w:p w:rsidR="003C260D" w:rsidRPr="007D1BFA" w:rsidRDefault="003C260D" w:rsidP="003C260D">
      <w:pPr>
        <w:ind w:firstLine="420"/>
        <w:sectPr w:rsidR="003C260D" w:rsidRPr="007D1BFA">
          <w:headerReference w:type="default" r:id="rId15"/>
          <w:footerReference w:type="default" r:id="rId16"/>
          <w:pgSz w:w="11906" w:h="16838"/>
          <w:pgMar w:top="1418" w:right="1418" w:bottom="1418" w:left="1701" w:header="851" w:footer="992" w:gutter="284"/>
          <w:pgNumType w:start="1"/>
          <w:cols w:space="720"/>
          <w:docGrid w:linePitch="312"/>
        </w:sectPr>
      </w:pPr>
    </w:p>
    <w:p w:rsidR="009E547D" w:rsidRDefault="003A45BE" w:rsidP="006933AF">
      <w:pPr>
        <w:pStyle w:val="2"/>
      </w:pPr>
      <w:r>
        <w:rPr>
          <w:rFonts w:hint="eastAsia"/>
        </w:rPr>
        <w:lastRenderedPageBreak/>
        <w:t>2</w:t>
      </w:r>
      <w:r w:rsidR="00D20951">
        <w:rPr>
          <w:rFonts w:hint="eastAsia"/>
        </w:rPr>
        <w:t xml:space="preserve">.4 </w:t>
      </w:r>
      <w:r w:rsidR="001759DB">
        <w:rPr>
          <w:rFonts w:hint="eastAsia"/>
        </w:rPr>
        <w:t>项目架构设计</w:t>
      </w:r>
    </w:p>
    <w:p w:rsidR="00ED0B76" w:rsidRPr="006323DF" w:rsidRDefault="00195029" w:rsidP="00195029">
      <w:r>
        <w:rPr>
          <w:rFonts w:hint="eastAsia"/>
        </w:rPr>
        <w:t xml:space="preserve">　　</w:t>
      </w:r>
      <w:r w:rsidR="00ED0B76" w:rsidRPr="006323DF">
        <w:t>目前开发人员</w:t>
      </w:r>
      <w:r w:rsidR="00ED0B76">
        <w:rPr>
          <w:rFonts w:hint="eastAsia"/>
        </w:rPr>
        <w:t>在开发项目时</w:t>
      </w:r>
      <w:r w:rsidR="00ED0B76" w:rsidRPr="006323DF">
        <w:t>使用较多的是基于</w:t>
      </w:r>
      <w:r w:rsidR="00ED0B76" w:rsidRPr="006323DF">
        <w:t>MVC</w:t>
      </w:r>
      <w:r w:rsidR="00ED0B76" w:rsidRPr="006323DF">
        <w:t>的设计模式来开发，模型</w:t>
      </w:r>
      <w:r w:rsidR="00ED0B76" w:rsidRPr="006323DF">
        <w:t>-</w:t>
      </w:r>
      <w:r w:rsidR="00ED0B76" w:rsidRPr="006323DF">
        <w:t>视图</w:t>
      </w:r>
      <w:r w:rsidR="00ED0B76" w:rsidRPr="006323DF">
        <w:t>-</w:t>
      </w:r>
      <w:r w:rsidR="00ED0B76" w:rsidRPr="006323DF">
        <w:t>控制器</w:t>
      </w:r>
      <w:r w:rsidR="00ED0B76" w:rsidRPr="006323DF">
        <w:t>(Model-View-Controller)</w:t>
      </w:r>
      <w:r w:rsidR="00ED0B76" w:rsidRPr="006323DF">
        <w:t>是</w:t>
      </w:r>
      <w:r w:rsidR="00ED0B76" w:rsidRPr="006323DF">
        <w:t>Xerox PARC</w:t>
      </w:r>
      <w:r w:rsidR="00ED0B76" w:rsidRPr="006323DF">
        <w:t>在二十世纪</w:t>
      </w:r>
      <w:r w:rsidR="00ED0B76" w:rsidRPr="006323DF">
        <w:t>80</w:t>
      </w:r>
      <w:r w:rsidR="00ED0B76" w:rsidRPr="006323DF">
        <w:t>年代为编程语言</w:t>
      </w:r>
      <w:r w:rsidR="00ED0B76" w:rsidRPr="006323DF">
        <w:t>Smalitask-80</w:t>
      </w:r>
      <w:r w:rsidR="00ED0B76" w:rsidRPr="006323DF">
        <w:t>发明的一种软件设计模式。目前这个软件设计模式已经被广泛应用于软件设计的各个方面了。</w:t>
      </w:r>
      <w:r w:rsidR="00ED0B76" w:rsidRPr="006323DF">
        <w:t>MVC</w:t>
      </w:r>
      <w:r w:rsidR="00ED0B76" w:rsidRPr="006323DF">
        <w:t>模式主要是把应用程序分为了三个互相联系又相对解耦的部分，即模型、视图和控制器。</w:t>
      </w:r>
      <w:r w:rsidR="00ED0B76" w:rsidRPr="006323DF">
        <w:t xml:space="preserve"> MVC</w:t>
      </w:r>
      <w:r w:rsidR="00ED0B76" w:rsidRPr="006323DF">
        <w:t>模式的应用主要是为了增加代码的重用性、减少数据表达、数据描述和应用操作之间的耦合性。同时，也使得软件的可扩展性、可维护性、灵活性和封装性大大增强</w:t>
      </w:r>
      <w:r w:rsidR="00ED0B76" w:rsidRPr="006323DF">
        <w:rPr>
          <w:vertAlign w:val="superscript"/>
        </w:rPr>
        <w:t>[4]</w:t>
      </w:r>
      <w:r w:rsidR="00ED0B76" w:rsidRPr="006323DF">
        <w:t>。图</w:t>
      </w:r>
      <w:r w:rsidR="00312485">
        <w:t>2.</w:t>
      </w:r>
      <w:r w:rsidR="00312485">
        <w:rPr>
          <w:rFonts w:hint="eastAsia"/>
        </w:rPr>
        <w:t>2</w:t>
      </w:r>
      <w:r w:rsidR="00ED0B76" w:rsidRPr="006323DF">
        <w:t>是一个简单的</w:t>
      </w:r>
      <w:r w:rsidR="00ED0B76" w:rsidRPr="006323DF">
        <w:t>MVC</w:t>
      </w:r>
      <w:r w:rsidR="00ED0B76" w:rsidRPr="006323DF">
        <w:t>模式架构图。</w:t>
      </w:r>
    </w:p>
    <w:p w:rsidR="00ED0B76" w:rsidRPr="006323DF" w:rsidRDefault="00ED0B76" w:rsidP="00ED0B76">
      <w:pPr>
        <w:jc w:val="center"/>
      </w:pPr>
      <w:r>
        <w:rPr>
          <w:noProof/>
        </w:rPr>
        <w:drawing>
          <wp:inline distT="0" distB="0" distL="0" distR="0" wp14:anchorId="2122772C" wp14:editId="4242924D">
            <wp:extent cx="3413125" cy="2413635"/>
            <wp:effectExtent l="0" t="0" r="0" b="5715"/>
            <wp:docPr id="14" name="图片 14"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技术分享"/>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125" cy="2413635"/>
                    </a:xfrm>
                    <a:prstGeom prst="rect">
                      <a:avLst/>
                    </a:prstGeom>
                    <a:noFill/>
                    <a:ln>
                      <a:noFill/>
                    </a:ln>
                  </pic:spPr>
                </pic:pic>
              </a:graphicData>
            </a:graphic>
          </wp:inline>
        </w:drawing>
      </w:r>
    </w:p>
    <w:p w:rsidR="00ED0B76" w:rsidRPr="006323DF" w:rsidRDefault="00ED0B76" w:rsidP="00ED0B76">
      <w:pPr>
        <w:jc w:val="center"/>
        <w:rPr>
          <w:szCs w:val="21"/>
        </w:rPr>
      </w:pPr>
      <w:r w:rsidRPr="006323DF">
        <w:rPr>
          <w:szCs w:val="21"/>
        </w:rPr>
        <w:t>图</w:t>
      </w:r>
      <w:r w:rsidR="003A45BE">
        <w:rPr>
          <w:rFonts w:hint="eastAsia"/>
          <w:szCs w:val="21"/>
        </w:rPr>
        <w:t>2</w:t>
      </w:r>
      <w:r w:rsidR="00312485">
        <w:rPr>
          <w:szCs w:val="21"/>
        </w:rPr>
        <w:t>.</w:t>
      </w:r>
      <w:r w:rsidR="00312485">
        <w:rPr>
          <w:rFonts w:hint="eastAsia"/>
          <w:szCs w:val="21"/>
        </w:rPr>
        <w:t>2</w:t>
      </w:r>
      <w:r w:rsidRPr="006323DF">
        <w:rPr>
          <w:szCs w:val="21"/>
        </w:rPr>
        <w:t xml:space="preserve"> Android</w:t>
      </w:r>
      <w:r w:rsidRPr="006323DF">
        <w:rPr>
          <w:szCs w:val="21"/>
        </w:rPr>
        <w:t>的</w:t>
      </w:r>
      <w:r w:rsidRPr="006323DF">
        <w:rPr>
          <w:szCs w:val="21"/>
        </w:rPr>
        <w:t>MVC</w:t>
      </w:r>
      <w:r w:rsidR="00BF5D33">
        <w:rPr>
          <w:szCs w:val="21"/>
        </w:rPr>
        <w:t>模式结构</w:t>
      </w:r>
      <w:r w:rsidRPr="006323DF">
        <w:rPr>
          <w:szCs w:val="21"/>
        </w:rPr>
        <w:t>图</w:t>
      </w:r>
    </w:p>
    <w:p w:rsidR="00ED0B76" w:rsidRPr="006323DF" w:rsidRDefault="00ED0B76" w:rsidP="00ED0B76">
      <w:pPr>
        <w:ind w:firstLineChars="200" w:firstLine="480"/>
      </w:pPr>
      <w:r w:rsidRPr="006323DF">
        <w:t>在</w:t>
      </w:r>
      <w:r w:rsidRPr="006323DF">
        <w:t>Android</w:t>
      </w:r>
      <w:r w:rsidRPr="006323DF">
        <w:t>中，整个</w:t>
      </w:r>
      <w:r w:rsidRPr="006323DF">
        <w:t>Android</w:t>
      </w:r>
      <w:r w:rsidRPr="006323DF">
        <w:t>提供的</w:t>
      </w:r>
      <w:r w:rsidRPr="006323DF">
        <w:t>SDK</w:t>
      </w:r>
      <w:r w:rsidRPr="006323DF">
        <w:t>本身就是一个良好的</w:t>
      </w:r>
      <w:r w:rsidRPr="006323DF">
        <w:t>MVC</w:t>
      </w:r>
      <w:r w:rsidRPr="006323DF">
        <w:t>模式的体现。以下是</w:t>
      </w:r>
      <w:r w:rsidRPr="006323DF">
        <w:t>MVC</w:t>
      </w:r>
      <w:r w:rsidRPr="006323DF">
        <w:t>在</w:t>
      </w:r>
      <w:r w:rsidRPr="006323DF">
        <w:t xml:space="preserve"> Android</w:t>
      </w:r>
      <w:r w:rsidRPr="006323DF">
        <w:t>中的对应关系。</w:t>
      </w:r>
      <w:r w:rsidRPr="006323DF">
        <w:t xml:space="preserve">                              </w:t>
      </w:r>
    </w:p>
    <w:p w:rsidR="00ED0B76" w:rsidRPr="006323DF" w:rsidRDefault="00ED0B76" w:rsidP="00ED0B76">
      <w:pPr>
        <w:widowControl/>
        <w:ind w:firstLineChars="200" w:firstLine="480"/>
        <w:jc w:val="left"/>
      </w:pPr>
      <w:r w:rsidRPr="006323DF">
        <w:t>(1)</w:t>
      </w:r>
      <w:r w:rsidRPr="006323DF">
        <w:t>模型层</w:t>
      </w:r>
      <w:r w:rsidRPr="006323DF">
        <w:t xml:space="preserve">(Model) </w:t>
      </w:r>
      <w:r w:rsidRPr="006323DF">
        <w:t>对于数据库的操作、对网络的操作等都应该是放在</w:t>
      </w:r>
      <w:r w:rsidRPr="006323DF">
        <w:t>Model</w:t>
      </w:r>
      <w:r w:rsidRPr="006323DF">
        <w:t>层处理的。</w:t>
      </w:r>
    </w:p>
    <w:p w:rsidR="00ED0B76" w:rsidRPr="006323DF" w:rsidRDefault="00ED0B76" w:rsidP="00ED0B76">
      <w:pPr>
        <w:widowControl/>
        <w:ind w:firstLineChars="200" w:firstLine="480"/>
        <w:jc w:val="left"/>
      </w:pPr>
      <w:r w:rsidRPr="006323DF">
        <w:t>(2)</w:t>
      </w:r>
      <w:r w:rsidRPr="006323DF">
        <w:t>视图层</w:t>
      </w:r>
      <w:r w:rsidRPr="006323DF">
        <w:t>(View)</w:t>
      </w:r>
      <w:r w:rsidRPr="006323DF">
        <w:t>，一般开发人员通过编写</w:t>
      </w:r>
      <w:r w:rsidRPr="006323DF">
        <w:t>xml</w:t>
      </w:r>
      <w:r w:rsidRPr="006323DF">
        <w:t>进行界面的描述，</w:t>
      </w:r>
      <w:r w:rsidRPr="006323DF">
        <w:t>xml</w:t>
      </w:r>
      <w:r w:rsidRPr="006323DF">
        <w:t>文件在使用的使用可以非常方便的引入，而且也利于后期的修改界面的修改，逻辑中如果与界面对应的</w:t>
      </w:r>
      <w:r w:rsidRPr="006323DF">
        <w:t>id</w:t>
      </w:r>
      <w:r w:rsidRPr="006323DF">
        <w:t>不变的话，则代码就不需要修改，这大大增强了代码的可维护性。其实</w:t>
      </w:r>
      <w:r w:rsidRPr="006323DF">
        <w:t>Android</w:t>
      </w:r>
      <w:r w:rsidRPr="006323DF">
        <w:t>还提供了强大的</w:t>
      </w:r>
      <w:proofErr w:type="spellStart"/>
      <w:r w:rsidRPr="006323DF">
        <w:t>JavaScript+html</w:t>
      </w:r>
      <w:proofErr w:type="spellEnd"/>
      <w:r w:rsidRPr="006323DF">
        <w:t>的方式作为</w:t>
      </w:r>
      <w:r w:rsidRPr="006323DF">
        <w:t>view</w:t>
      </w:r>
      <w:r w:rsidRPr="006323DF">
        <w:t>层，</w:t>
      </w:r>
      <w:r w:rsidRPr="006323DF">
        <w:t>Android</w:t>
      </w:r>
      <w:r w:rsidRPr="006323DF">
        <w:t>的</w:t>
      </w:r>
      <w:r w:rsidRPr="006323DF">
        <w:t>SDK</w:t>
      </w:r>
      <w:r w:rsidRPr="006323DF">
        <w:t>提供了</w:t>
      </w:r>
      <w:r w:rsidRPr="006323DF">
        <w:t xml:space="preserve"> Java </w:t>
      </w:r>
      <w:r w:rsidRPr="006323DF">
        <w:t>和</w:t>
      </w:r>
      <w:r w:rsidRPr="006323DF">
        <w:t xml:space="preserve"> JavaScript</w:t>
      </w:r>
      <w:r w:rsidRPr="006323DF">
        <w:t>之间非常方便的通信实现。</w:t>
      </w:r>
    </w:p>
    <w:p w:rsidR="00ED0B76" w:rsidRDefault="00ED0B76" w:rsidP="00ED0B76">
      <w:pPr>
        <w:widowControl/>
        <w:ind w:firstLineChars="200" w:firstLine="480"/>
        <w:jc w:val="left"/>
      </w:pPr>
      <w:r w:rsidRPr="006323DF">
        <w:lastRenderedPageBreak/>
        <w:t>(3)</w:t>
      </w:r>
      <w:r w:rsidRPr="006323DF">
        <w:t>控制层，</w:t>
      </w:r>
      <w:r>
        <w:t>负责具体的业务逻辑调用</w:t>
      </w:r>
      <w:r>
        <w:rPr>
          <w:rFonts w:hint="eastAsia"/>
        </w:rPr>
        <w:t>，</w:t>
      </w:r>
      <w:r>
        <w:t>视图</w:t>
      </w:r>
      <w:proofErr w:type="gramStart"/>
      <w:r>
        <w:t>层访问</w:t>
      </w:r>
      <w:proofErr w:type="gramEnd"/>
      <w:r>
        <w:t>模型层的数据是通过控制层来操作</w:t>
      </w:r>
      <w:r w:rsidRPr="006323DF">
        <w:t>。</w:t>
      </w:r>
    </w:p>
    <w:p w:rsidR="00ED0B76" w:rsidRDefault="00ED0B76" w:rsidP="00ED0B76">
      <w:pPr>
        <w:widowControl/>
        <w:ind w:firstLineChars="200" w:firstLine="480"/>
        <w:jc w:val="left"/>
      </w:pPr>
      <w:r>
        <w:rPr>
          <w:rFonts w:hint="eastAsia"/>
        </w:rPr>
        <w:t>由于在</w:t>
      </w:r>
      <w:r>
        <w:rPr>
          <w:rFonts w:hint="eastAsia"/>
        </w:rPr>
        <w:t>Android</w:t>
      </w:r>
      <w:r>
        <w:rPr>
          <w:rFonts w:hint="eastAsia"/>
        </w:rPr>
        <w:t>的实际开发过程中，</w:t>
      </w:r>
      <w:r>
        <w:rPr>
          <w:rFonts w:hint="eastAsia"/>
        </w:rPr>
        <w:t>V</w:t>
      </w:r>
      <w:r>
        <w:rPr>
          <w:rFonts w:hint="eastAsia"/>
        </w:rPr>
        <w:t>层通常视图层由</w:t>
      </w:r>
      <w:r>
        <w:rPr>
          <w:rFonts w:hint="eastAsia"/>
        </w:rPr>
        <w:t>res</w:t>
      </w:r>
      <w:r>
        <w:rPr>
          <w:rFonts w:hint="eastAsia"/>
        </w:rPr>
        <w:t>目录下各个</w:t>
      </w:r>
      <w:r>
        <w:rPr>
          <w:rFonts w:hint="eastAsia"/>
        </w:rPr>
        <w:t>layout</w:t>
      </w:r>
      <w:r>
        <w:rPr>
          <w:rFonts w:hint="eastAsia"/>
        </w:rPr>
        <w:t>文件来实现，但是</w:t>
      </w:r>
      <w:proofErr w:type="spellStart"/>
      <w:r>
        <w:rPr>
          <w:rFonts w:hint="eastAsia"/>
        </w:rPr>
        <w:t>layoutd</w:t>
      </w:r>
      <w:proofErr w:type="spellEnd"/>
      <w:r>
        <w:rPr>
          <w:rFonts w:hint="eastAsia"/>
        </w:rPr>
        <w:t>能够做的事情十分有限，通常还需要在视图载体，也就是</w:t>
      </w:r>
      <w:proofErr w:type="spellStart"/>
      <w:r>
        <w:rPr>
          <w:rFonts w:hint="eastAsia"/>
        </w:rPr>
        <w:t>Actrivity</w:t>
      </w:r>
      <w:proofErr w:type="spellEnd"/>
      <w:r>
        <w:rPr>
          <w:rFonts w:hint="eastAsia"/>
        </w:rPr>
        <w:t xml:space="preserve">/Fragment </w:t>
      </w:r>
      <w:r>
        <w:rPr>
          <w:rFonts w:hint="eastAsia"/>
        </w:rPr>
        <w:t>中编写大量的视图逻辑，这中间视图的变化往往需要通过控制层调用访问模型层的数据，数据再回传给视图</w:t>
      </w:r>
      <w:proofErr w:type="gramStart"/>
      <w:r>
        <w:rPr>
          <w:rFonts w:hint="eastAsia"/>
        </w:rPr>
        <w:t>层修改</w:t>
      </w:r>
      <w:proofErr w:type="gramEnd"/>
      <w:r>
        <w:rPr>
          <w:rFonts w:hint="eastAsia"/>
        </w:rPr>
        <w:t>视图显示，这部分代码逻辑往往直接在</w:t>
      </w:r>
      <w:r>
        <w:rPr>
          <w:rFonts w:hint="eastAsia"/>
        </w:rPr>
        <w:t>Activity</w:t>
      </w:r>
      <w:r>
        <w:rPr>
          <w:rFonts w:hint="eastAsia"/>
        </w:rPr>
        <w:t>中编写，造成了</w:t>
      </w:r>
      <w:r>
        <w:rPr>
          <w:rFonts w:hint="eastAsia"/>
        </w:rPr>
        <w:t>Activity</w:t>
      </w:r>
      <w:r>
        <w:rPr>
          <w:rFonts w:hint="eastAsia"/>
        </w:rPr>
        <w:t>既有视图逻辑的代码又有业务逻辑代码的调用，使得</w:t>
      </w:r>
      <w:r>
        <w:rPr>
          <w:rFonts w:hint="eastAsia"/>
        </w:rPr>
        <w:t>Activity</w:t>
      </w:r>
      <w:proofErr w:type="gramStart"/>
      <w:r>
        <w:rPr>
          <w:rFonts w:hint="eastAsia"/>
        </w:rPr>
        <w:t>类十分</w:t>
      </w:r>
      <w:proofErr w:type="gramEnd"/>
      <w:r>
        <w:rPr>
          <w:rFonts w:hint="eastAsia"/>
        </w:rPr>
        <w:t>臃肿，后期难以维护。对于一个拓展稳定的应用来说，我们需要定义分离各个层，主要是</w:t>
      </w:r>
      <w:r>
        <w:rPr>
          <w:rFonts w:hint="eastAsia"/>
        </w:rPr>
        <w:t>UI</w:t>
      </w:r>
      <w:r>
        <w:rPr>
          <w:rFonts w:hint="eastAsia"/>
        </w:rPr>
        <w:t>层、业务逻辑层和数据层，因为业务逻辑是经常需要变化的。于是为了使得</w:t>
      </w:r>
      <w:r>
        <w:rPr>
          <w:rFonts w:hint="eastAsia"/>
        </w:rPr>
        <w:t>Model</w:t>
      </w:r>
      <w:r>
        <w:rPr>
          <w:rFonts w:hint="eastAsia"/>
        </w:rPr>
        <w:t>和</w:t>
      </w:r>
      <w:r>
        <w:rPr>
          <w:rFonts w:hint="eastAsia"/>
        </w:rPr>
        <w:t>View</w:t>
      </w:r>
      <w:r>
        <w:rPr>
          <w:rFonts w:hint="eastAsia"/>
        </w:rPr>
        <w:t>的代码分离，目前衍生了</w:t>
      </w:r>
      <w:r>
        <w:rPr>
          <w:rFonts w:hint="eastAsia"/>
        </w:rPr>
        <w:t>MVP(Model-View-Presenter)</w:t>
      </w:r>
      <w:r>
        <w:rPr>
          <w:rFonts w:hint="eastAsia"/>
        </w:rPr>
        <w:t>的架构来解决代码耦合的问题。</w:t>
      </w:r>
    </w:p>
    <w:p w:rsidR="00ED0B76" w:rsidRDefault="0051227E" w:rsidP="00ED0B76">
      <w:pPr>
        <w:widowControl/>
        <w:jc w:val="left"/>
      </w:pPr>
      <w:r>
        <w:rPr>
          <w:rFonts w:hint="eastAsia"/>
        </w:rPr>
        <w:t>图</w:t>
      </w:r>
      <w:r>
        <w:rPr>
          <w:rFonts w:hint="eastAsia"/>
        </w:rPr>
        <w:t>2.3</w:t>
      </w:r>
      <w:r w:rsidR="00ED0B76">
        <w:rPr>
          <w:rFonts w:hint="eastAsia"/>
        </w:rPr>
        <w:t>是一个简单的</w:t>
      </w:r>
      <w:r w:rsidR="00ED0B76">
        <w:rPr>
          <w:rFonts w:hint="eastAsia"/>
        </w:rPr>
        <w:t>MVP</w:t>
      </w:r>
      <w:r w:rsidR="00ED0B76">
        <w:rPr>
          <w:rFonts w:hint="eastAsia"/>
        </w:rPr>
        <w:t>架构图。</w:t>
      </w:r>
    </w:p>
    <w:p w:rsidR="00ED0B76" w:rsidRDefault="00ED0B76" w:rsidP="00ED0B76">
      <w:pPr>
        <w:widowControl/>
        <w:jc w:val="left"/>
      </w:pPr>
      <w:r>
        <w:rPr>
          <w:noProof/>
        </w:rPr>
        <w:drawing>
          <wp:inline distT="0" distB="0" distL="0" distR="0" wp14:anchorId="0EF35A1C" wp14:editId="28D49840">
            <wp:extent cx="5188585" cy="1052830"/>
            <wp:effectExtent l="0" t="0" r="0" b="0"/>
            <wp:docPr id="16" name="图片 16"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技术分享"/>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585" cy="1052830"/>
                    </a:xfrm>
                    <a:prstGeom prst="rect">
                      <a:avLst/>
                    </a:prstGeom>
                    <a:noFill/>
                    <a:ln>
                      <a:noFill/>
                    </a:ln>
                  </pic:spPr>
                </pic:pic>
              </a:graphicData>
            </a:graphic>
          </wp:inline>
        </w:drawing>
      </w:r>
    </w:p>
    <w:p w:rsidR="0051227E" w:rsidRPr="003A1C82" w:rsidRDefault="0051227E" w:rsidP="003A1C82">
      <w:pPr>
        <w:jc w:val="center"/>
        <w:rPr>
          <w:szCs w:val="21"/>
        </w:rPr>
      </w:pPr>
      <w:r w:rsidRPr="006323DF">
        <w:rPr>
          <w:szCs w:val="21"/>
        </w:rPr>
        <w:t>图</w:t>
      </w:r>
      <w:r w:rsidR="003A45BE">
        <w:rPr>
          <w:rFonts w:hint="eastAsia"/>
          <w:szCs w:val="21"/>
        </w:rPr>
        <w:t>2</w:t>
      </w:r>
      <w:r>
        <w:rPr>
          <w:szCs w:val="21"/>
        </w:rPr>
        <w:t>.</w:t>
      </w:r>
      <w:r>
        <w:rPr>
          <w:rFonts w:hint="eastAsia"/>
          <w:szCs w:val="21"/>
        </w:rPr>
        <w:t>3</w:t>
      </w:r>
      <w:r w:rsidRPr="006323DF">
        <w:rPr>
          <w:szCs w:val="21"/>
        </w:rPr>
        <w:t xml:space="preserve"> Android</w:t>
      </w:r>
      <w:r w:rsidRPr="006323DF">
        <w:rPr>
          <w:szCs w:val="21"/>
        </w:rPr>
        <w:t>的</w:t>
      </w:r>
      <w:r>
        <w:rPr>
          <w:szCs w:val="21"/>
        </w:rPr>
        <w:t>MVP</w:t>
      </w:r>
      <w:r w:rsidR="003A45BE">
        <w:rPr>
          <w:szCs w:val="21"/>
        </w:rPr>
        <w:t>模式结构</w:t>
      </w:r>
      <w:r w:rsidRPr="006323DF">
        <w:rPr>
          <w:szCs w:val="21"/>
        </w:rPr>
        <w:t>图</w:t>
      </w:r>
    </w:p>
    <w:p w:rsidR="00ED0B76" w:rsidRPr="00ED0B76" w:rsidRDefault="00ED0B76" w:rsidP="0011370C">
      <w:pPr>
        <w:widowControl/>
        <w:jc w:val="left"/>
      </w:pPr>
      <w:r>
        <w:rPr>
          <w:rFonts w:hint="eastAsia"/>
        </w:rPr>
        <w:t xml:space="preserve">   MVP</w:t>
      </w:r>
      <w:r>
        <w:rPr>
          <w:rFonts w:hint="eastAsia"/>
        </w:rPr>
        <w:t>模式的优点在于</w:t>
      </w:r>
      <w:r w:rsidR="00FD4527">
        <w:rPr>
          <w:rFonts w:hint="eastAsia"/>
        </w:rPr>
        <w:t>，</w:t>
      </w:r>
      <w:r>
        <w:rPr>
          <w:rFonts w:hint="eastAsia"/>
        </w:rPr>
        <w:t>将业务逻辑部分从视图中剥离，</w:t>
      </w:r>
      <w:r>
        <w:rPr>
          <w:rFonts w:hint="eastAsia"/>
        </w:rPr>
        <w:t>View</w:t>
      </w:r>
      <w:r>
        <w:rPr>
          <w:rFonts w:hint="eastAsia"/>
        </w:rPr>
        <w:t>不需要也不要直接访问</w:t>
      </w:r>
      <w:r>
        <w:rPr>
          <w:rFonts w:hint="eastAsia"/>
        </w:rPr>
        <w:t>Model</w:t>
      </w:r>
      <w:r>
        <w:rPr>
          <w:rFonts w:hint="eastAsia"/>
        </w:rPr>
        <w:t>层，所有</w:t>
      </w:r>
      <w:proofErr w:type="gramStart"/>
      <w:r>
        <w:rPr>
          <w:rFonts w:hint="eastAsia"/>
        </w:rPr>
        <w:t>跟业务</w:t>
      </w:r>
      <w:proofErr w:type="gramEnd"/>
      <w:r>
        <w:rPr>
          <w:rFonts w:hint="eastAsia"/>
        </w:rPr>
        <w:t>逻辑有关的操作都是在</w:t>
      </w:r>
      <w:r>
        <w:rPr>
          <w:rFonts w:hint="eastAsia"/>
        </w:rPr>
        <w:t>Presenter</w:t>
      </w:r>
      <w:r>
        <w:rPr>
          <w:rFonts w:hint="eastAsia"/>
        </w:rPr>
        <w:t>中定义的，</w:t>
      </w:r>
      <w:r>
        <w:rPr>
          <w:rFonts w:hint="eastAsia"/>
        </w:rPr>
        <w:t>Presenter</w:t>
      </w:r>
      <w:r>
        <w:rPr>
          <w:rFonts w:hint="eastAsia"/>
        </w:rPr>
        <w:t>最为</w:t>
      </w:r>
      <w:r>
        <w:rPr>
          <w:rFonts w:hint="eastAsia"/>
        </w:rPr>
        <w:t>View</w:t>
      </w:r>
      <w:r>
        <w:rPr>
          <w:rFonts w:hint="eastAsia"/>
        </w:rPr>
        <w:t>和</w:t>
      </w:r>
      <w:r>
        <w:rPr>
          <w:rFonts w:hint="eastAsia"/>
        </w:rPr>
        <w:t>Model</w:t>
      </w:r>
      <w:r>
        <w:rPr>
          <w:rFonts w:hint="eastAsia"/>
        </w:rPr>
        <w:t>的纽带将</w:t>
      </w:r>
      <w:r>
        <w:rPr>
          <w:rFonts w:hint="eastAsia"/>
        </w:rPr>
        <w:t>2</w:t>
      </w:r>
      <w:r>
        <w:rPr>
          <w:rFonts w:hint="eastAsia"/>
        </w:rPr>
        <w:t>者连接起来，他们直接的交互只有</w:t>
      </w:r>
      <w:r>
        <w:rPr>
          <w:rFonts w:hint="eastAsia"/>
        </w:rPr>
        <w:t>Presenter</w:t>
      </w:r>
      <w:r>
        <w:rPr>
          <w:rFonts w:hint="eastAsia"/>
        </w:rPr>
        <w:t>，而在实际开发中，</w:t>
      </w:r>
      <w:r>
        <w:rPr>
          <w:rFonts w:hint="eastAsia"/>
        </w:rPr>
        <w:t>View</w:t>
      </w:r>
      <w:r>
        <w:rPr>
          <w:rFonts w:hint="eastAsia"/>
        </w:rPr>
        <w:t>和</w:t>
      </w:r>
      <w:r>
        <w:rPr>
          <w:rFonts w:hint="eastAsia"/>
        </w:rPr>
        <w:t>Presenter</w:t>
      </w:r>
      <w:r>
        <w:rPr>
          <w:rFonts w:hint="eastAsia"/>
        </w:rPr>
        <w:t>之间的关联是通过接口来描述的，这样的好处是</w:t>
      </w:r>
      <w:r>
        <w:rPr>
          <w:rFonts w:hint="eastAsia"/>
        </w:rPr>
        <w:t>View</w:t>
      </w:r>
      <w:r>
        <w:rPr>
          <w:rFonts w:hint="eastAsia"/>
        </w:rPr>
        <w:t>既可以是</w:t>
      </w:r>
      <w:r>
        <w:rPr>
          <w:rFonts w:hint="eastAsia"/>
        </w:rPr>
        <w:t>Activity</w:t>
      </w:r>
      <w:r>
        <w:rPr>
          <w:rFonts w:hint="eastAsia"/>
        </w:rPr>
        <w:t>也可以是</w:t>
      </w:r>
      <w:r>
        <w:rPr>
          <w:rFonts w:hint="eastAsia"/>
        </w:rPr>
        <w:t>Fragment</w:t>
      </w:r>
      <w:r>
        <w:rPr>
          <w:rFonts w:hint="eastAsia"/>
        </w:rPr>
        <w:t>这不影响</w:t>
      </w:r>
      <w:r>
        <w:rPr>
          <w:rFonts w:hint="eastAsia"/>
        </w:rPr>
        <w:t>V-P</w:t>
      </w:r>
      <w:r>
        <w:rPr>
          <w:rFonts w:hint="eastAsia"/>
        </w:rPr>
        <w:t>直接的关系，因为他们是基于抽象的，这使得</w:t>
      </w:r>
      <w:r>
        <w:rPr>
          <w:rFonts w:hint="eastAsia"/>
        </w:rPr>
        <w:t>Presenter</w:t>
      </w:r>
      <w:r>
        <w:rPr>
          <w:rFonts w:hint="eastAsia"/>
        </w:rPr>
        <w:t>可以通过细分功能来实现复用，减少重复的代码编写。本文将在实际项目开发过程中在复杂的模块功能使用</w:t>
      </w:r>
      <w:r>
        <w:rPr>
          <w:rFonts w:hint="eastAsia"/>
        </w:rPr>
        <w:t>MVP</w:t>
      </w:r>
      <w:r>
        <w:rPr>
          <w:rFonts w:hint="eastAsia"/>
        </w:rPr>
        <w:t>的架构模式来实现解耦。</w:t>
      </w:r>
    </w:p>
    <w:p w:rsidR="009E547D" w:rsidRDefault="006B75E1" w:rsidP="009E547D">
      <w:bookmarkStart w:id="44" w:name="_Toc324514027"/>
      <w:bookmarkStart w:id="45" w:name="_Toc3995"/>
      <w:bookmarkStart w:id="46" w:name="_Toc27991"/>
      <w:bookmarkStart w:id="47" w:name="_Toc23954"/>
      <w:bookmarkStart w:id="48" w:name="_Toc32127"/>
      <w:r>
        <w:rPr>
          <w:rFonts w:hint="eastAsia"/>
        </w:rPr>
        <w:t xml:space="preserve">　　</w:t>
      </w:r>
      <w:r w:rsidR="0011370C">
        <w:rPr>
          <w:rFonts w:hint="eastAsia"/>
        </w:rPr>
        <w:t>经过以上分析，在本文的</w:t>
      </w:r>
      <w:r w:rsidR="009169C7">
        <w:rPr>
          <w:rFonts w:hint="eastAsia"/>
        </w:rPr>
        <w:t>Android</w:t>
      </w:r>
      <w:r w:rsidR="009169C7">
        <w:rPr>
          <w:rFonts w:hint="eastAsia"/>
        </w:rPr>
        <w:t>项目起步之前</w:t>
      </w:r>
      <w:r w:rsidR="00FD4527">
        <w:rPr>
          <w:rFonts w:hint="eastAsia"/>
        </w:rPr>
        <w:t>，</w:t>
      </w:r>
      <w:r w:rsidR="009169C7">
        <w:rPr>
          <w:rFonts w:hint="eastAsia"/>
        </w:rPr>
        <w:t>我们需要</w:t>
      </w:r>
      <w:r w:rsidR="00F902CE">
        <w:rPr>
          <w:rFonts w:hint="eastAsia"/>
        </w:rPr>
        <w:t>粗略</w:t>
      </w:r>
      <w:r w:rsidR="009169C7">
        <w:rPr>
          <w:rFonts w:hint="eastAsia"/>
        </w:rPr>
        <w:t>地定制好项目的结构，</w:t>
      </w:r>
      <w:r w:rsidR="00853AFA">
        <w:rPr>
          <w:rFonts w:hint="eastAsia"/>
        </w:rPr>
        <w:t>通常一个项目</w:t>
      </w:r>
      <w:r w:rsidR="009169C7">
        <w:rPr>
          <w:rFonts w:hint="eastAsia"/>
        </w:rPr>
        <w:t>可以分为</w:t>
      </w:r>
      <w:r w:rsidR="00853AFA">
        <w:rPr>
          <w:rFonts w:hint="eastAsia"/>
        </w:rPr>
        <w:t>以下</w:t>
      </w:r>
      <w:r w:rsidR="009169C7">
        <w:rPr>
          <w:rFonts w:hint="eastAsia"/>
        </w:rPr>
        <w:t>这个几个部分</w:t>
      </w:r>
      <w:r w:rsidR="00ED7C49">
        <w:rPr>
          <w:rFonts w:hint="eastAsia"/>
        </w:rPr>
        <w:t>：</w:t>
      </w:r>
    </w:p>
    <w:p w:rsidR="009169C7" w:rsidRPr="00AB2FAB" w:rsidRDefault="009169C7" w:rsidP="009E547D">
      <w:r>
        <w:rPr>
          <w:rFonts w:hint="eastAsia"/>
        </w:rPr>
        <w:tab/>
      </w:r>
      <w:r>
        <w:rPr>
          <w:rFonts w:hint="eastAsia"/>
        </w:rPr>
        <w:t>界面层</w:t>
      </w:r>
      <w:r>
        <w:rPr>
          <w:rFonts w:hint="eastAsia"/>
        </w:rPr>
        <w:t>:</w:t>
      </w:r>
      <w:r>
        <w:rPr>
          <w:rFonts w:hint="eastAsia"/>
        </w:rPr>
        <w:t>负责加载视图和呈现视图的</w:t>
      </w:r>
      <w:r>
        <w:rPr>
          <w:rFonts w:hint="eastAsia"/>
        </w:rPr>
        <w:t>Activity</w:t>
      </w:r>
      <w:r>
        <w:rPr>
          <w:rFonts w:hint="eastAsia"/>
        </w:rPr>
        <w:t>、</w:t>
      </w:r>
      <w:r>
        <w:rPr>
          <w:rFonts w:hint="eastAsia"/>
        </w:rPr>
        <w:t>Fragment</w:t>
      </w:r>
      <w:r>
        <w:rPr>
          <w:rFonts w:hint="eastAsia"/>
        </w:rPr>
        <w:t>、</w:t>
      </w:r>
      <w:r>
        <w:rPr>
          <w:rFonts w:hint="eastAsia"/>
        </w:rPr>
        <w:t>Widget</w:t>
      </w:r>
      <w:r>
        <w:rPr>
          <w:rFonts w:hint="eastAsia"/>
        </w:rPr>
        <w:t>（复杂的自定义组件）、</w:t>
      </w:r>
      <w:proofErr w:type="spellStart"/>
      <w:r>
        <w:rPr>
          <w:rFonts w:hint="eastAsia"/>
        </w:rPr>
        <w:t>AndroidV</w:t>
      </w:r>
      <w:r>
        <w:t>i</w:t>
      </w:r>
      <w:r>
        <w:rPr>
          <w:rFonts w:hint="eastAsia"/>
        </w:rPr>
        <w:t>ew</w:t>
      </w:r>
      <w:proofErr w:type="spellEnd"/>
      <w:r>
        <w:rPr>
          <w:rFonts w:hint="eastAsia"/>
        </w:rPr>
        <w:t>(</w:t>
      </w:r>
      <w:r>
        <w:rPr>
          <w:rFonts w:hint="eastAsia"/>
        </w:rPr>
        <w:t>系统</w:t>
      </w:r>
      <w:r>
        <w:rPr>
          <w:rFonts w:hint="eastAsia"/>
        </w:rPr>
        <w:t>SDK</w:t>
      </w:r>
      <w:r>
        <w:rPr>
          <w:rFonts w:hint="eastAsia"/>
        </w:rPr>
        <w:t>提供的基本</w:t>
      </w:r>
      <w:r>
        <w:rPr>
          <w:rFonts w:hint="eastAsia"/>
        </w:rPr>
        <w:t>View</w:t>
      </w:r>
      <w:r>
        <w:rPr>
          <w:rFonts w:hint="eastAsia"/>
        </w:rPr>
        <w:t>组件</w:t>
      </w:r>
      <w:r>
        <w:rPr>
          <w:rFonts w:hint="eastAsia"/>
        </w:rPr>
        <w:t>)</w:t>
      </w:r>
      <w:r>
        <w:rPr>
          <w:rFonts w:hint="eastAsia"/>
        </w:rPr>
        <w:t>等</w:t>
      </w:r>
      <w:r w:rsidR="00FD4527">
        <w:rPr>
          <w:rFonts w:hint="eastAsia"/>
        </w:rPr>
        <w:t>，</w:t>
      </w:r>
      <w:r w:rsidR="00AB2FAB">
        <w:rPr>
          <w:rFonts w:hint="eastAsia"/>
        </w:rPr>
        <w:t>在使用到列表视图时，</w:t>
      </w:r>
      <w:r w:rsidR="00AB2FAB">
        <w:rPr>
          <w:rFonts w:hint="eastAsia"/>
        </w:rPr>
        <w:t>Android</w:t>
      </w:r>
      <w:r w:rsidR="00AB2FAB">
        <w:rPr>
          <w:rFonts w:hint="eastAsia"/>
        </w:rPr>
        <w:t>提供的控件通常会使用适配器的模式来设计，所以还会有</w:t>
      </w:r>
      <w:r w:rsidR="00AB2FAB">
        <w:rPr>
          <w:rFonts w:hint="eastAsia"/>
        </w:rPr>
        <w:t>ListView</w:t>
      </w:r>
      <w:r w:rsidR="00AB2FAB">
        <w:rPr>
          <w:rFonts w:hint="eastAsia"/>
        </w:rPr>
        <w:t>的</w:t>
      </w:r>
      <w:r w:rsidR="00AB2FAB">
        <w:rPr>
          <w:rFonts w:hint="eastAsia"/>
        </w:rPr>
        <w:lastRenderedPageBreak/>
        <w:t>Adapter</w:t>
      </w:r>
      <w:r w:rsidR="00AB2FAB">
        <w:rPr>
          <w:rFonts w:hint="eastAsia"/>
        </w:rPr>
        <w:t>类。</w:t>
      </w:r>
    </w:p>
    <w:p w:rsidR="00F902CE" w:rsidRDefault="009169C7" w:rsidP="009E547D">
      <w:r>
        <w:rPr>
          <w:rFonts w:hint="eastAsia"/>
        </w:rPr>
        <w:tab/>
      </w:r>
      <w:r>
        <w:rPr>
          <w:rFonts w:hint="eastAsia"/>
        </w:rPr>
        <w:t>视图层：</w:t>
      </w:r>
      <w:r w:rsidR="00F902CE">
        <w:rPr>
          <w:rFonts w:hint="eastAsia"/>
        </w:rPr>
        <w:t>不同</w:t>
      </w:r>
      <w:r>
        <w:rPr>
          <w:rFonts w:hint="eastAsia"/>
        </w:rPr>
        <w:t>数据对应的</w:t>
      </w:r>
      <w:r>
        <w:rPr>
          <w:rFonts w:hint="eastAsia"/>
        </w:rPr>
        <w:t>JavaBe</w:t>
      </w:r>
      <w:r w:rsidR="00F902CE">
        <w:rPr>
          <w:rFonts w:hint="eastAsia"/>
        </w:rPr>
        <w:t>a</w:t>
      </w:r>
      <w:r>
        <w:rPr>
          <w:rFonts w:hint="eastAsia"/>
        </w:rPr>
        <w:t>n</w:t>
      </w:r>
      <w:r>
        <w:rPr>
          <w:rFonts w:hint="eastAsia"/>
        </w:rPr>
        <w:t>类，数据层</w:t>
      </w:r>
      <w:r w:rsidR="00F902CE">
        <w:rPr>
          <w:rFonts w:hint="eastAsia"/>
        </w:rPr>
        <w:t>需要从不同的数据（网络或者数据库）来源获取数据并暴露接口给上层调用。</w:t>
      </w:r>
    </w:p>
    <w:p w:rsidR="009169C7" w:rsidRDefault="009169C7" w:rsidP="009E547D">
      <w:r>
        <w:rPr>
          <w:rFonts w:hint="eastAsia"/>
        </w:rPr>
        <w:tab/>
      </w:r>
      <w:r>
        <w:rPr>
          <w:rFonts w:hint="eastAsia"/>
        </w:rPr>
        <w:t>业务逻辑层</w:t>
      </w:r>
      <w:r>
        <w:rPr>
          <w:rFonts w:hint="eastAsia"/>
        </w:rPr>
        <w:t>:</w:t>
      </w:r>
      <w:r>
        <w:rPr>
          <w:rFonts w:hint="eastAsia"/>
        </w:rPr>
        <w:t>一些具体的业务逻辑操作类</w:t>
      </w:r>
      <w:r w:rsidR="00F902CE">
        <w:rPr>
          <w:rFonts w:hint="eastAsia"/>
        </w:rPr>
        <w:t>。</w:t>
      </w:r>
    </w:p>
    <w:p w:rsidR="00F902CE" w:rsidRDefault="00F902CE" w:rsidP="009E547D">
      <w:r>
        <w:rPr>
          <w:rFonts w:hint="eastAsia"/>
        </w:rPr>
        <w:tab/>
      </w:r>
      <w:r>
        <w:rPr>
          <w:rFonts w:hint="eastAsia"/>
        </w:rPr>
        <w:t>数据的交互过程基本是</w:t>
      </w:r>
      <w:r w:rsidR="00813FB2">
        <w:rPr>
          <w:rFonts w:hint="eastAsia"/>
        </w:rPr>
        <w:t>：</w:t>
      </w:r>
      <w:r>
        <w:rPr>
          <w:rFonts w:hint="eastAsia"/>
        </w:rPr>
        <w:t>当用户操作或者视图载入时，视图层调用业务逻辑层的代码，当业务逻辑层调用视图层暴露的数据访问接口，此时数据层从不同的数据来源获取数据，这中间可能会有数据的本地保存和内存缓存功能，数据</w:t>
      </w:r>
      <w:proofErr w:type="gramStart"/>
      <w:r>
        <w:rPr>
          <w:rFonts w:hint="eastAsia"/>
        </w:rPr>
        <w:t>层获得</w:t>
      </w:r>
      <w:proofErr w:type="gramEnd"/>
      <w:r>
        <w:rPr>
          <w:rFonts w:hint="eastAsia"/>
        </w:rPr>
        <w:t>需要的数据后，</w:t>
      </w:r>
      <w:r w:rsidR="00CE2325">
        <w:rPr>
          <w:rFonts w:hint="eastAsia"/>
        </w:rPr>
        <w:t>通知业务逻辑层，这里的业务逻辑层中在通知视图层</w:t>
      </w:r>
      <w:r w:rsidR="00813FB2">
        <w:rPr>
          <w:rFonts w:hint="eastAsia"/>
        </w:rPr>
        <w:t>，视图层通过业务逻辑层返回的不同结果呈现出不同的视图</w:t>
      </w:r>
      <w:r w:rsidR="00CE2325">
        <w:rPr>
          <w:rFonts w:hint="eastAsia"/>
        </w:rPr>
        <w:t>。</w:t>
      </w:r>
    </w:p>
    <w:p w:rsidR="001759DB" w:rsidRDefault="009169C7" w:rsidP="009E547D">
      <w:r>
        <w:rPr>
          <w:rFonts w:hint="eastAsia"/>
        </w:rPr>
        <w:t xml:space="preserve">   </w:t>
      </w:r>
      <w:r>
        <w:rPr>
          <w:rFonts w:hint="eastAsia"/>
        </w:rPr>
        <w:t>通过以上的简单分析，</w:t>
      </w:r>
      <w:r w:rsidR="00AB2FAB">
        <w:rPr>
          <w:rFonts w:hint="eastAsia"/>
        </w:rPr>
        <w:t>在开发之前，创建以下</w:t>
      </w:r>
      <w:proofErr w:type="gramStart"/>
      <w:r w:rsidR="00AB2FAB">
        <w:rPr>
          <w:rFonts w:hint="eastAsia"/>
        </w:rPr>
        <w:t>这些包名来</w:t>
      </w:r>
      <w:proofErr w:type="gramEnd"/>
      <w:r w:rsidR="00AB2FAB">
        <w:rPr>
          <w:rFonts w:hint="eastAsia"/>
        </w:rPr>
        <w:t>组织项目结构，在项目开发后如果有后续需要再做添加。</w:t>
      </w:r>
    </w:p>
    <w:p w:rsidR="00AB2FAB" w:rsidRDefault="00AB2FAB" w:rsidP="00AB2FAB">
      <w:pPr>
        <w:pStyle w:val="ae"/>
        <w:numPr>
          <w:ilvl w:val="0"/>
          <w:numId w:val="9"/>
        </w:numPr>
        <w:ind w:firstLineChars="0"/>
      </w:pPr>
      <w:r>
        <w:t>entity</w:t>
      </w:r>
      <w:r>
        <w:rPr>
          <w:rFonts w:hint="eastAsia"/>
        </w:rPr>
        <w:t>：</w:t>
      </w:r>
      <w:r>
        <w:t>所有的实体类</w:t>
      </w:r>
    </w:p>
    <w:p w:rsidR="00AB2FAB" w:rsidRDefault="00AB2FAB" w:rsidP="00AB2FAB">
      <w:pPr>
        <w:pStyle w:val="ae"/>
        <w:numPr>
          <w:ilvl w:val="0"/>
          <w:numId w:val="9"/>
        </w:numPr>
        <w:ind w:firstLineChars="0"/>
      </w:pPr>
      <w:r>
        <w:rPr>
          <w:rFonts w:hint="eastAsia"/>
        </w:rPr>
        <w:t xml:space="preserve">db </w:t>
      </w:r>
      <w:r>
        <w:rPr>
          <w:rFonts w:hint="eastAsia"/>
        </w:rPr>
        <w:t>数据库的操作类</w:t>
      </w:r>
    </w:p>
    <w:p w:rsidR="00AB2FAB" w:rsidRDefault="00AB2FAB" w:rsidP="00AB2FAB">
      <w:pPr>
        <w:pStyle w:val="ae"/>
        <w:numPr>
          <w:ilvl w:val="0"/>
          <w:numId w:val="9"/>
        </w:numPr>
        <w:ind w:firstLineChars="0"/>
      </w:pPr>
      <w:r>
        <w:rPr>
          <w:rFonts w:hint="eastAsia"/>
        </w:rPr>
        <w:t xml:space="preserve">adapter </w:t>
      </w:r>
      <w:r>
        <w:rPr>
          <w:rFonts w:hint="eastAsia"/>
        </w:rPr>
        <w:t>视图适配器</w:t>
      </w:r>
    </w:p>
    <w:p w:rsidR="00AB2FAB" w:rsidRDefault="00AB2FAB" w:rsidP="00AB2FAB">
      <w:pPr>
        <w:pStyle w:val="ae"/>
        <w:numPr>
          <w:ilvl w:val="0"/>
          <w:numId w:val="9"/>
        </w:numPr>
        <w:ind w:firstLineChars="0"/>
      </w:pPr>
      <w:r>
        <w:rPr>
          <w:rFonts w:hint="eastAsia"/>
        </w:rPr>
        <w:t xml:space="preserve">utils </w:t>
      </w:r>
      <w:r>
        <w:rPr>
          <w:rFonts w:hint="eastAsia"/>
        </w:rPr>
        <w:t>一些通用的帮助类</w:t>
      </w:r>
    </w:p>
    <w:p w:rsidR="00AB2FAB" w:rsidRDefault="00AB2FAB" w:rsidP="00AB2FAB">
      <w:pPr>
        <w:pStyle w:val="ae"/>
        <w:numPr>
          <w:ilvl w:val="0"/>
          <w:numId w:val="9"/>
        </w:numPr>
        <w:ind w:firstLineChars="0"/>
      </w:pPr>
      <w:r>
        <w:rPr>
          <w:rFonts w:hint="eastAsia"/>
        </w:rPr>
        <w:t xml:space="preserve">widgets </w:t>
      </w:r>
      <w:r>
        <w:rPr>
          <w:rFonts w:hint="eastAsia"/>
        </w:rPr>
        <w:t>一些自定义</w:t>
      </w:r>
      <w:r>
        <w:rPr>
          <w:rFonts w:hint="eastAsia"/>
        </w:rPr>
        <w:t>View</w:t>
      </w:r>
    </w:p>
    <w:p w:rsidR="00AB2FAB" w:rsidRDefault="00AB2FAB" w:rsidP="00AB2FAB">
      <w:pPr>
        <w:pStyle w:val="ae"/>
        <w:numPr>
          <w:ilvl w:val="0"/>
          <w:numId w:val="9"/>
        </w:numPr>
        <w:ind w:firstLineChars="0"/>
      </w:pPr>
      <w:r>
        <w:rPr>
          <w:rFonts w:hint="eastAsia"/>
        </w:rPr>
        <w:t>constant app</w:t>
      </w:r>
      <w:r>
        <w:rPr>
          <w:rFonts w:hint="eastAsia"/>
        </w:rPr>
        <w:t>全局使用的一些静态变量</w:t>
      </w:r>
    </w:p>
    <w:p w:rsidR="00AB2FAB" w:rsidRDefault="00AB2FAB" w:rsidP="00AB2FAB">
      <w:pPr>
        <w:pStyle w:val="ae"/>
        <w:numPr>
          <w:ilvl w:val="0"/>
          <w:numId w:val="9"/>
        </w:numPr>
        <w:ind w:firstLineChars="0"/>
      </w:pPr>
      <w:proofErr w:type="spellStart"/>
      <w:r>
        <w:rPr>
          <w:rFonts w:hint="eastAsia"/>
        </w:rPr>
        <w:t>api</w:t>
      </w:r>
      <w:proofErr w:type="spellEnd"/>
      <w:r>
        <w:rPr>
          <w:rFonts w:hint="eastAsia"/>
        </w:rPr>
        <w:t xml:space="preserve"> </w:t>
      </w:r>
      <w:r>
        <w:rPr>
          <w:rFonts w:hint="eastAsia"/>
        </w:rPr>
        <w:t>与网络接口交互的类</w:t>
      </w:r>
    </w:p>
    <w:p w:rsidR="001759DB" w:rsidRDefault="001759DB" w:rsidP="003F1473">
      <w:pPr>
        <w:ind w:left="420" w:firstLine="480"/>
      </w:pPr>
      <w:r>
        <w:rPr>
          <w:rFonts w:hint="eastAsia"/>
        </w:rPr>
        <w:t>项目的</w:t>
      </w:r>
      <w:r w:rsidR="00A50171">
        <w:rPr>
          <w:rFonts w:hint="eastAsia"/>
        </w:rPr>
        <w:t>整体</w:t>
      </w:r>
      <w:r>
        <w:rPr>
          <w:rFonts w:hint="eastAsia"/>
        </w:rPr>
        <w:t>架构可以由</w:t>
      </w:r>
      <w:r w:rsidR="00A50171">
        <w:rPr>
          <w:rFonts w:hint="eastAsia"/>
        </w:rPr>
        <w:t>图</w:t>
      </w:r>
      <w:r w:rsidR="00CF6199">
        <w:rPr>
          <w:rFonts w:hint="eastAsia"/>
        </w:rPr>
        <w:t>3.</w:t>
      </w:r>
      <w:r w:rsidR="0051227E">
        <w:rPr>
          <w:rFonts w:hint="eastAsia"/>
        </w:rPr>
        <w:t>4</w:t>
      </w:r>
      <w:r w:rsidR="00A50171">
        <w:rPr>
          <w:rFonts w:hint="eastAsia"/>
        </w:rPr>
        <w:t>来表示，引入的</w:t>
      </w:r>
      <w:proofErr w:type="spellStart"/>
      <w:r w:rsidR="00A50171">
        <w:rPr>
          <w:rFonts w:hint="eastAsia"/>
        </w:rPr>
        <w:t>RxJava</w:t>
      </w:r>
      <w:proofErr w:type="spellEnd"/>
      <w:r w:rsidR="00A50171">
        <w:rPr>
          <w:rFonts w:hint="eastAsia"/>
        </w:rPr>
        <w:t>库贯穿全层，将数据理解为被订阅的对象，</w:t>
      </w:r>
      <w:r w:rsidR="00A50171">
        <w:rPr>
          <w:rFonts w:hint="eastAsia"/>
        </w:rPr>
        <w:t>View</w:t>
      </w:r>
      <w:r w:rsidR="00A50171">
        <w:rPr>
          <w:rFonts w:hint="eastAsia"/>
        </w:rPr>
        <w:t>和</w:t>
      </w:r>
      <w:r w:rsidR="00A50171">
        <w:rPr>
          <w:rFonts w:hint="eastAsia"/>
        </w:rPr>
        <w:t>Presenter</w:t>
      </w:r>
      <w:r w:rsidR="00A50171">
        <w:rPr>
          <w:rFonts w:hint="eastAsia"/>
        </w:rPr>
        <w:t>作为订阅者，</w:t>
      </w:r>
      <w:r w:rsidR="003F1473">
        <w:rPr>
          <w:rFonts w:hint="eastAsia"/>
        </w:rPr>
        <w:t>作为系统的表现层</w:t>
      </w:r>
      <w:r w:rsidR="003117FD">
        <w:rPr>
          <w:rFonts w:hint="eastAsia"/>
        </w:rPr>
        <w:t>，其中</w:t>
      </w:r>
      <w:r w:rsidR="00A50171">
        <w:rPr>
          <w:rFonts w:hint="eastAsia"/>
        </w:rPr>
        <w:t>Presenter</w:t>
      </w:r>
      <w:proofErr w:type="gramStart"/>
      <w:r w:rsidR="00A50171">
        <w:rPr>
          <w:rFonts w:hint="eastAsia"/>
        </w:rPr>
        <w:t>层负责</w:t>
      </w:r>
      <w:proofErr w:type="gramEnd"/>
      <w:r w:rsidR="00A50171">
        <w:rPr>
          <w:rFonts w:hint="eastAsia"/>
        </w:rPr>
        <w:t>和</w:t>
      </w:r>
      <w:r w:rsidR="00A50171">
        <w:rPr>
          <w:rFonts w:hint="eastAsia"/>
        </w:rPr>
        <w:t>Domain</w:t>
      </w:r>
      <w:r w:rsidR="00A50171">
        <w:rPr>
          <w:rFonts w:hint="eastAsia"/>
        </w:rPr>
        <w:t>层交互，这使得</w:t>
      </w:r>
      <w:r w:rsidR="00A50171">
        <w:rPr>
          <w:rFonts w:hint="eastAsia"/>
        </w:rPr>
        <w:t>View</w:t>
      </w:r>
      <w:r w:rsidR="00A50171">
        <w:rPr>
          <w:rFonts w:hint="eastAsia"/>
        </w:rPr>
        <w:t>层的代码真正做到只负责视图逻辑的部分。</w:t>
      </w:r>
      <w:r w:rsidR="00571F04">
        <w:rPr>
          <w:rFonts w:hint="eastAsia"/>
        </w:rPr>
        <w:t>在业务逻辑简单的时候，</w:t>
      </w:r>
      <w:r w:rsidR="00571F04">
        <w:rPr>
          <w:rFonts w:hint="eastAsia"/>
        </w:rPr>
        <w:t>Domain</w:t>
      </w:r>
      <w:r w:rsidR="00571F04">
        <w:rPr>
          <w:rFonts w:hint="eastAsia"/>
        </w:rPr>
        <w:t>层也可能直接省略，</w:t>
      </w:r>
      <w:r w:rsidR="00571F04">
        <w:rPr>
          <w:rFonts w:hint="eastAsia"/>
        </w:rPr>
        <w:t>Presenter</w:t>
      </w:r>
      <w:r w:rsidR="00571F04">
        <w:rPr>
          <w:rFonts w:hint="eastAsia"/>
        </w:rPr>
        <w:t>直接从</w:t>
      </w:r>
      <w:proofErr w:type="spellStart"/>
      <w:r w:rsidR="00571F04">
        <w:rPr>
          <w:rFonts w:hint="eastAsia"/>
        </w:rPr>
        <w:t>Respository</w:t>
      </w:r>
      <w:proofErr w:type="spellEnd"/>
      <w:r w:rsidR="00571F04">
        <w:rPr>
          <w:rFonts w:hint="eastAsia"/>
        </w:rPr>
        <w:t>层中获取数据</w:t>
      </w:r>
      <w:r w:rsidR="00606CAE">
        <w:rPr>
          <w:rFonts w:hint="eastAsia"/>
        </w:rPr>
        <w:t>。</w:t>
      </w:r>
      <w:proofErr w:type="spellStart"/>
      <w:r w:rsidR="00FD374A">
        <w:rPr>
          <w:rFonts w:hint="eastAsia"/>
        </w:rPr>
        <w:t>Respository</w:t>
      </w:r>
      <w:proofErr w:type="spellEnd"/>
      <w:r w:rsidR="00FD374A">
        <w:rPr>
          <w:rFonts w:hint="eastAsia"/>
        </w:rPr>
        <w:t>的数据来源于</w:t>
      </w:r>
      <w:r w:rsidR="00C656B8">
        <w:rPr>
          <w:rFonts w:hint="eastAsia"/>
        </w:rPr>
        <w:t>Disk(</w:t>
      </w:r>
      <w:proofErr w:type="gramStart"/>
      <w:r w:rsidR="00C656B8">
        <w:rPr>
          <w:rFonts w:hint="eastAsia"/>
        </w:rPr>
        <w:t>本地</w:t>
      </w:r>
      <w:r w:rsidR="00C656B8">
        <w:rPr>
          <w:rFonts w:hint="eastAsia"/>
        </w:rPr>
        <w:t>)</w:t>
      </w:r>
      <w:proofErr w:type="gramEnd"/>
      <w:r w:rsidR="00C656B8">
        <w:rPr>
          <w:rFonts w:hint="eastAsia"/>
        </w:rPr>
        <w:t>和</w:t>
      </w:r>
      <w:r w:rsidR="00C656B8">
        <w:rPr>
          <w:rFonts w:hint="eastAsia"/>
        </w:rPr>
        <w:t>Cloud(</w:t>
      </w:r>
      <w:r w:rsidR="00C656B8">
        <w:rPr>
          <w:rFonts w:hint="eastAsia"/>
        </w:rPr>
        <w:t>服务器</w:t>
      </w:r>
      <w:r w:rsidR="00C656B8">
        <w:rPr>
          <w:rFonts w:hint="eastAsia"/>
        </w:rPr>
        <w:t>)</w:t>
      </w:r>
      <w:r w:rsidR="00695831">
        <w:rPr>
          <w:rFonts w:hint="eastAsia"/>
        </w:rPr>
        <w:t>。</w:t>
      </w:r>
    </w:p>
    <w:p w:rsidR="003F1473" w:rsidRDefault="003F1473" w:rsidP="003F1473">
      <w:pPr>
        <w:ind w:left="420" w:firstLine="480"/>
      </w:pPr>
      <w:r>
        <w:rPr>
          <w:rFonts w:hint="eastAsia"/>
        </w:rPr>
        <w:t>表现层</w:t>
      </w:r>
      <w:r>
        <w:rPr>
          <w:rFonts w:hint="eastAsia"/>
        </w:rPr>
        <w:t>(Presentation Layer)</w:t>
      </w:r>
    </w:p>
    <w:p w:rsidR="00750E8B" w:rsidRDefault="00750E8B" w:rsidP="003F1473">
      <w:pPr>
        <w:ind w:left="420" w:firstLine="480"/>
      </w:pPr>
      <w:r>
        <w:rPr>
          <w:rFonts w:hint="eastAsia"/>
        </w:rPr>
        <w:t>表现层，表示的是视图和动画的相关逻辑，表现层使用了</w:t>
      </w:r>
      <w:r>
        <w:rPr>
          <w:rFonts w:hint="eastAsia"/>
        </w:rPr>
        <w:t>MVP</w:t>
      </w:r>
      <w:r>
        <w:rPr>
          <w:rFonts w:hint="eastAsia"/>
        </w:rPr>
        <w:t>模式，这可以使得</w:t>
      </w:r>
      <w:r>
        <w:rPr>
          <w:rFonts w:hint="eastAsia"/>
        </w:rPr>
        <w:t>fragment</w:t>
      </w:r>
      <w:r>
        <w:rPr>
          <w:rFonts w:hint="eastAsia"/>
        </w:rPr>
        <w:t>和</w:t>
      </w:r>
      <w:r>
        <w:rPr>
          <w:rFonts w:hint="eastAsia"/>
        </w:rPr>
        <w:t>activity</w:t>
      </w:r>
      <w:r>
        <w:rPr>
          <w:rFonts w:hint="eastAsia"/>
        </w:rPr>
        <w:t>作为</w:t>
      </w:r>
      <w:r>
        <w:rPr>
          <w:rFonts w:hint="eastAsia"/>
        </w:rPr>
        <w:t>View</w:t>
      </w:r>
      <w:r>
        <w:rPr>
          <w:rFonts w:hint="eastAsia"/>
        </w:rPr>
        <w:t>其内部除了</w:t>
      </w:r>
      <w:r>
        <w:rPr>
          <w:rFonts w:hint="eastAsia"/>
        </w:rPr>
        <w:t>UI</w:t>
      </w:r>
      <w:r>
        <w:rPr>
          <w:rFonts w:hint="eastAsia"/>
        </w:rPr>
        <w:t>逻辑之外没有其他逻辑。</w:t>
      </w:r>
      <w:r w:rsidR="009756AC">
        <w:rPr>
          <w:rFonts w:hint="eastAsia"/>
        </w:rPr>
        <w:t>由于</w:t>
      </w:r>
      <w:r w:rsidR="009756AC">
        <w:rPr>
          <w:rFonts w:hint="eastAsia"/>
        </w:rPr>
        <w:t>Android</w:t>
      </w:r>
      <w:r w:rsidR="009756AC">
        <w:rPr>
          <w:rFonts w:hint="eastAsia"/>
        </w:rPr>
        <w:t>的单线程特性的原因，不希望在</w:t>
      </w:r>
      <w:r w:rsidR="009756AC">
        <w:rPr>
          <w:rFonts w:hint="eastAsia"/>
        </w:rPr>
        <w:t>UI</w:t>
      </w:r>
      <w:r w:rsidR="009756AC">
        <w:rPr>
          <w:rFonts w:hint="eastAsia"/>
        </w:rPr>
        <w:t>主线程做太多工作，所以尽量将</w:t>
      </w:r>
      <w:r w:rsidR="009756AC">
        <w:rPr>
          <w:rFonts w:hint="eastAsia"/>
        </w:rPr>
        <w:t>Presenter</w:t>
      </w:r>
      <w:r w:rsidR="009756AC">
        <w:rPr>
          <w:rFonts w:hint="eastAsia"/>
        </w:rPr>
        <w:t>所做的工作通过</w:t>
      </w:r>
      <w:r w:rsidR="009756AC">
        <w:t> </w:t>
      </w:r>
      <w:proofErr w:type="spellStart"/>
      <w:r w:rsidR="009756AC">
        <w:t>R</w:t>
      </w:r>
      <w:r w:rsidR="009756AC">
        <w:rPr>
          <w:rFonts w:hint="eastAsia"/>
        </w:rPr>
        <w:t>xJava</w:t>
      </w:r>
      <w:proofErr w:type="spellEnd"/>
      <w:r w:rsidR="009756AC">
        <w:rPr>
          <w:rFonts w:hint="eastAsia"/>
        </w:rPr>
        <w:t>库置于专门的线程池中。</w:t>
      </w:r>
    </w:p>
    <w:p w:rsidR="00F56B45" w:rsidRDefault="00F56B45" w:rsidP="003F1473">
      <w:pPr>
        <w:ind w:left="420" w:firstLine="480"/>
      </w:pPr>
      <w:r>
        <w:rPr>
          <w:rFonts w:hint="eastAsia"/>
        </w:rPr>
        <w:t>领域层</w:t>
      </w:r>
      <w:r>
        <w:rPr>
          <w:rFonts w:hint="eastAsia"/>
        </w:rPr>
        <w:t>(Domain Layer)</w:t>
      </w:r>
    </w:p>
    <w:p w:rsidR="00F56B45" w:rsidRDefault="00F56B45" w:rsidP="003F1473">
      <w:pPr>
        <w:ind w:left="420" w:firstLine="480"/>
      </w:pPr>
      <w:r>
        <w:rPr>
          <w:rFonts w:hint="eastAsia"/>
        </w:rPr>
        <w:lastRenderedPageBreak/>
        <w:t>领域层是业务逻辑所处的层级，我们希望做到在该层的代码是由纯</w:t>
      </w:r>
      <w:r>
        <w:rPr>
          <w:rFonts w:hint="eastAsia"/>
        </w:rPr>
        <w:t>Java</w:t>
      </w:r>
      <w:r>
        <w:rPr>
          <w:rFonts w:hint="eastAsia"/>
        </w:rPr>
        <w:t>的代码实现的，使得它没有任何的</w:t>
      </w:r>
      <w:r>
        <w:rPr>
          <w:rFonts w:hint="eastAsia"/>
        </w:rPr>
        <w:t>Android</w:t>
      </w:r>
      <w:r>
        <w:rPr>
          <w:rFonts w:hint="eastAsia"/>
        </w:rPr>
        <w:t>依赖，这样做的原因一个是分层解耦，另一个是使得这一部分的代码因为不需要</w:t>
      </w:r>
      <w:r>
        <w:rPr>
          <w:rFonts w:hint="eastAsia"/>
        </w:rPr>
        <w:t>Android</w:t>
      </w:r>
      <w:r>
        <w:rPr>
          <w:rFonts w:hint="eastAsia"/>
        </w:rPr>
        <w:t>环境而更易于测试</w:t>
      </w:r>
      <w:r w:rsidR="003F20E3">
        <w:rPr>
          <w:rFonts w:hint="eastAsia"/>
        </w:rPr>
        <w:t>。</w:t>
      </w:r>
    </w:p>
    <w:p w:rsidR="008656BD" w:rsidRDefault="008656BD" w:rsidP="003F1473">
      <w:pPr>
        <w:ind w:left="420" w:firstLine="480"/>
      </w:pPr>
      <w:r>
        <w:rPr>
          <w:rFonts w:hint="eastAsia"/>
        </w:rPr>
        <w:t>数据层</w:t>
      </w:r>
      <w:r>
        <w:rPr>
          <w:rFonts w:hint="eastAsia"/>
        </w:rPr>
        <w:t>(Data Layer)</w:t>
      </w:r>
    </w:p>
    <w:p w:rsidR="008656BD" w:rsidRDefault="008656BD" w:rsidP="003F1473">
      <w:pPr>
        <w:ind w:left="420" w:firstLine="480"/>
      </w:pPr>
      <w:r>
        <w:rPr>
          <w:rFonts w:hint="eastAsia"/>
        </w:rPr>
        <w:t>一个应用最重要的内容就是需要展示的数据，应用的所有数据都来源这一层级的</w:t>
      </w:r>
      <w:proofErr w:type="spellStart"/>
      <w:r>
        <w:rPr>
          <w:rFonts w:hint="eastAsia"/>
        </w:rPr>
        <w:t>UserRespository</w:t>
      </w:r>
      <w:proofErr w:type="spellEnd"/>
      <w:r>
        <w:rPr>
          <w:rFonts w:hint="eastAsia"/>
        </w:rPr>
        <w:t>实现。</w:t>
      </w:r>
      <w:r w:rsidR="00BC096C">
        <w:rPr>
          <w:rFonts w:hint="eastAsia"/>
        </w:rPr>
        <w:t>项目中这一层的实现采用了</w:t>
      </w:r>
      <w:proofErr w:type="spellStart"/>
      <w:r w:rsidR="00FB1773">
        <w:rPr>
          <w:rFonts w:hint="eastAsia"/>
        </w:rPr>
        <w:t>Resposi</w:t>
      </w:r>
      <w:r w:rsidR="00BC096C">
        <w:rPr>
          <w:rFonts w:hint="eastAsia"/>
        </w:rPr>
        <w:t>tory</w:t>
      </w:r>
      <w:proofErr w:type="spellEnd"/>
      <w:r w:rsidR="00BC096C">
        <w:rPr>
          <w:rFonts w:hint="eastAsia"/>
        </w:rPr>
        <w:t xml:space="preserve"> Pattern</w:t>
      </w:r>
      <w:r w:rsidR="00BC096C">
        <w:rPr>
          <w:rFonts w:hint="eastAsia"/>
        </w:rPr>
        <w:t>的实现，其主要策略是通过一个工厂根据一定的条件选择不同的数据来源。</w:t>
      </w:r>
      <w:r w:rsidR="00D37ADB">
        <w:rPr>
          <w:rFonts w:hint="eastAsia"/>
        </w:rPr>
        <w:t>比如这里的</w:t>
      </w:r>
      <w:r w:rsidR="00D37ADB">
        <w:rPr>
          <w:rFonts w:hint="eastAsia"/>
        </w:rPr>
        <w:t>D</w:t>
      </w:r>
      <w:r w:rsidR="00D37ADB">
        <w:t>i</w:t>
      </w:r>
      <w:r w:rsidR="00D37ADB">
        <w:rPr>
          <w:rFonts w:hint="eastAsia"/>
        </w:rPr>
        <w:t>sk</w:t>
      </w:r>
      <w:r w:rsidR="00D37ADB">
        <w:rPr>
          <w:rFonts w:hint="eastAsia"/>
        </w:rPr>
        <w:t>和</w:t>
      </w:r>
      <w:r w:rsidR="00D37ADB">
        <w:rPr>
          <w:rFonts w:hint="eastAsia"/>
        </w:rPr>
        <w:t>Cloud</w:t>
      </w:r>
      <w:r w:rsidR="00215042">
        <w:rPr>
          <w:rFonts w:hint="eastAsia"/>
        </w:rPr>
        <w:t>。</w:t>
      </w:r>
      <w:r w:rsidR="00FB1773">
        <w:rPr>
          <w:rFonts w:hint="eastAsia"/>
        </w:rPr>
        <w:t>在项目的代码实现中，会将</w:t>
      </w:r>
      <w:proofErr w:type="spellStart"/>
      <w:r w:rsidR="00FB1773">
        <w:rPr>
          <w:rFonts w:hint="eastAsia"/>
        </w:rPr>
        <w:t>Respository</w:t>
      </w:r>
      <w:proofErr w:type="spellEnd"/>
      <w:r w:rsidR="00FB1773">
        <w:rPr>
          <w:rFonts w:hint="eastAsia"/>
        </w:rPr>
        <w:t>和</w:t>
      </w:r>
      <w:r w:rsidR="00FB1773">
        <w:rPr>
          <w:rFonts w:hint="eastAsia"/>
        </w:rPr>
        <w:t>Disk</w:t>
      </w:r>
      <w:r w:rsidR="00FB1773">
        <w:rPr>
          <w:rFonts w:hint="eastAsia"/>
        </w:rPr>
        <w:t>数据源、</w:t>
      </w:r>
      <w:r w:rsidR="00FB1773">
        <w:rPr>
          <w:rFonts w:hint="eastAsia"/>
        </w:rPr>
        <w:t>Cloud</w:t>
      </w:r>
      <w:r w:rsidR="00FB1773">
        <w:rPr>
          <w:rFonts w:hint="eastAsia"/>
        </w:rPr>
        <w:t>数据源实现相同的一个数据行为抽象接口</w:t>
      </w:r>
      <w:r w:rsidR="009533BC">
        <w:rPr>
          <w:rFonts w:hint="eastAsia"/>
        </w:rPr>
        <w:t>。</w:t>
      </w:r>
    </w:p>
    <w:p w:rsidR="003F20E3" w:rsidRDefault="003F20E3" w:rsidP="003F1473">
      <w:pPr>
        <w:ind w:left="420" w:firstLine="480"/>
      </w:pPr>
    </w:p>
    <w:p w:rsidR="00FD607A" w:rsidRDefault="00A50171" w:rsidP="00FD607A">
      <w:pPr>
        <w:ind w:left="420"/>
      </w:pPr>
      <w:r>
        <w:rPr>
          <w:noProof/>
        </w:rPr>
        <w:drawing>
          <wp:inline distT="0" distB="0" distL="0" distR="0" wp14:anchorId="7EE18BF0" wp14:editId="2DC27B56">
            <wp:extent cx="5399405" cy="4051300"/>
            <wp:effectExtent l="0" t="0" r="0" b="0"/>
            <wp:docPr id="4" name="图片 4" descr="http://fernandocejas.com/2015/07/18/architecting-android-the-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ernandocejas.com/2015/07/18/architecting-android-the-evol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4051300"/>
                    </a:xfrm>
                    <a:prstGeom prst="rect">
                      <a:avLst/>
                    </a:prstGeom>
                    <a:noFill/>
                    <a:ln>
                      <a:noFill/>
                    </a:ln>
                  </pic:spPr>
                </pic:pic>
              </a:graphicData>
            </a:graphic>
          </wp:inline>
        </w:drawing>
      </w:r>
    </w:p>
    <w:p w:rsidR="00FD607A" w:rsidRPr="006323DF" w:rsidRDefault="00FD607A" w:rsidP="00FD607A">
      <w:pPr>
        <w:jc w:val="center"/>
        <w:rPr>
          <w:szCs w:val="21"/>
        </w:rPr>
      </w:pPr>
      <w:r>
        <w:rPr>
          <w:rFonts w:hint="eastAsia"/>
        </w:rPr>
        <w:tab/>
      </w:r>
      <w:r w:rsidRPr="006323DF">
        <w:rPr>
          <w:szCs w:val="21"/>
        </w:rPr>
        <w:t>图</w:t>
      </w:r>
      <w:r w:rsidR="007A016F">
        <w:rPr>
          <w:rFonts w:hint="eastAsia"/>
          <w:szCs w:val="21"/>
        </w:rPr>
        <w:t>3</w:t>
      </w:r>
      <w:r>
        <w:rPr>
          <w:szCs w:val="21"/>
        </w:rPr>
        <w:t>.</w:t>
      </w:r>
      <w:r>
        <w:rPr>
          <w:rFonts w:hint="eastAsia"/>
          <w:szCs w:val="21"/>
        </w:rPr>
        <w:t>4</w:t>
      </w:r>
      <w:r w:rsidR="00093EB5">
        <w:rPr>
          <w:rFonts w:hint="eastAsia"/>
          <w:szCs w:val="21"/>
        </w:rPr>
        <w:t>架构设计层级划分</w:t>
      </w:r>
      <w:r w:rsidR="003E57FE">
        <w:rPr>
          <w:rFonts w:hint="eastAsia"/>
          <w:szCs w:val="21"/>
        </w:rPr>
        <w:t>图</w:t>
      </w:r>
    </w:p>
    <w:p w:rsidR="00AB2FAB" w:rsidRPr="009169C7" w:rsidRDefault="00AB2FAB" w:rsidP="00AB2FAB">
      <w:pPr>
        <w:pStyle w:val="ae"/>
        <w:ind w:left="420" w:firstLineChars="0" w:firstLine="0"/>
      </w:pPr>
    </w:p>
    <w:bookmarkEnd w:id="44"/>
    <w:bookmarkEnd w:id="45"/>
    <w:bookmarkEnd w:id="46"/>
    <w:bookmarkEnd w:id="47"/>
    <w:bookmarkEnd w:id="48"/>
    <w:p w:rsidR="009D2B44" w:rsidRDefault="009D2B44" w:rsidP="009D2B44">
      <w:pPr>
        <w:pStyle w:val="1"/>
        <w:numPr>
          <w:ilvl w:val="0"/>
          <w:numId w:val="1"/>
        </w:numPr>
        <w:tabs>
          <w:tab w:val="left" w:pos="425"/>
        </w:tabs>
        <w:jc w:val="center"/>
      </w:pPr>
      <w:r>
        <w:rPr>
          <w:rFonts w:hint="eastAsia"/>
        </w:rPr>
        <w:lastRenderedPageBreak/>
        <w:t>系统相关技术框架</w:t>
      </w:r>
      <w:r>
        <w:t xml:space="preserve"> </w:t>
      </w:r>
    </w:p>
    <w:p w:rsidR="009D2B44" w:rsidRDefault="00F40803" w:rsidP="009D2B44">
      <w:pPr>
        <w:pStyle w:val="2"/>
      </w:pPr>
      <w:r>
        <w:rPr>
          <w:rFonts w:hint="eastAsia"/>
        </w:rPr>
        <w:t>3</w:t>
      </w:r>
      <w:r w:rsidR="009D2B44">
        <w:rPr>
          <w:rFonts w:hint="eastAsia"/>
        </w:rPr>
        <w:t xml:space="preserve">.1 </w:t>
      </w:r>
      <w:r w:rsidR="009D2B44">
        <w:rPr>
          <w:rFonts w:hint="eastAsia"/>
        </w:rPr>
        <w:t>函数响应式编程框架</w:t>
      </w:r>
      <w:proofErr w:type="spellStart"/>
      <w:r w:rsidR="009D2B44">
        <w:rPr>
          <w:rFonts w:hint="eastAsia"/>
        </w:rPr>
        <w:t>RxJava</w:t>
      </w:r>
      <w:proofErr w:type="spellEnd"/>
    </w:p>
    <w:p w:rsidR="009D2B44" w:rsidRDefault="009D2B44" w:rsidP="009D2B44">
      <w:pPr>
        <w:ind w:firstLine="480"/>
      </w:pPr>
      <w:r>
        <w:rPr>
          <w:rFonts w:hint="eastAsia"/>
        </w:rPr>
        <w:t>RxJava</w:t>
      </w:r>
      <w:r>
        <w:rPr>
          <w:rFonts w:hint="eastAsia"/>
        </w:rPr>
        <w:t>是函数响应式编程在</w:t>
      </w:r>
      <w:r>
        <w:rPr>
          <w:rFonts w:hint="eastAsia"/>
        </w:rPr>
        <w:t>Java</w:t>
      </w:r>
      <w:r>
        <w:rPr>
          <w:rFonts w:hint="eastAsia"/>
        </w:rPr>
        <w:t>平台的一个实现库。响应式编程可以加深代码的抽象程度，使得用户更专注于定义与事件相互依赖的业务逻辑，而不是把大量细节放在实现的细节上。</w:t>
      </w:r>
      <w:r>
        <w:rPr>
          <w:rFonts w:hint="eastAsia"/>
        </w:rPr>
        <w:t>RxJava</w:t>
      </w:r>
      <w:r>
        <w:rPr>
          <w:rFonts w:hint="eastAsia"/>
        </w:rPr>
        <w:t>是基于观察</w:t>
      </w:r>
      <w:proofErr w:type="gramStart"/>
      <w:r>
        <w:rPr>
          <w:rFonts w:hint="eastAsia"/>
        </w:rPr>
        <w:t>者模式</w:t>
      </w:r>
      <w:proofErr w:type="gramEnd"/>
      <w:r>
        <w:rPr>
          <w:rFonts w:hint="eastAsia"/>
        </w:rPr>
        <w:t>实现的，</w:t>
      </w:r>
      <w:proofErr w:type="gramStart"/>
      <w:r>
        <w:rPr>
          <w:rFonts w:hint="eastAsia"/>
        </w:rPr>
        <w:t>最</w:t>
      </w:r>
      <w:proofErr w:type="gramEnd"/>
      <w:r>
        <w:rPr>
          <w:rFonts w:hint="eastAsia"/>
        </w:rPr>
        <w:t>核心的内容就是</w:t>
      </w:r>
      <w:r>
        <w:rPr>
          <w:rFonts w:hint="eastAsia"/>
        </w:rPr>
        <w:t>Observable(</w:t>
      </w:r>
      <w:r>
        <w:rPr>
          <w:rFonts w:hint="eastAsia"/>
        </w:rPr>
        <w:t>被观察者</w:t>
      </w:r>
      <w:r>
        <w:rPr>
          <w:rFonts w:hint="eastAsia"/>
        </w:rPr>
        <w:t>)</w:t>
      </w:r>
      <w:r>
        <w:rPr>
          <w:rFonts w:hint="eastAsia"/>
        </w:rPr>
        <w:t>和</w:t>
      </w:r>
      <w:r>
        <w:rPr>
          <w:rFonts w:hint="eastAsia"/>
        </w:rPr>
        <w:t>Subscribe(</w:t>
      </w:r>
      <w:r>
        <w:rPr>
          <w:rFonts w:hint="eastAsia"/>
        </w:rPr>
        <w:t>被观察者</w:t>
      </w:r>
      <w:r>
        <w:rPr>
          <w:rFonts w:hint="eastAsia"/>
        </w:rPr>
        <w:t>)</w:t>
      </w:r>
      <w:r>
        <w:rPr>
          <w:rFonts w:hint="eastAsia"/>
        </w:rPr>
        <w:t>。</w:t>
      </w:r>
      <w:r>
        <w:rPr>
          <w:rFonts w:hint="eastAsia"/>
        </w:rPr>
        <w:t>Observable</w:t>
      </w:r>
      <w:r w:rsidR="001F39DF">
        <w:rPr>
          <w:rFonts w:hint="eastAsia"/>
        </w:rPr>
        <w:t>发出</w:t>
      </w:r>
      <w:proofErr w:type="gramStart"/>
      <w:r w:rsidR="001F39DF">
        <w:rPr>
          <w:rFonts w:hint="eastAsia"/>
        </w:rPr>
        <w:t>一一</w:t>
      </w:r>
      <w:proofErr w:type="gramEnd"/>
      <w:r w:rsidR="003B2C7D">
        <w:rPr>
          <w:rFonts w:hint="eastAsia"/>
        </w:rPr>
        <w:t>列</w:t>
      </w:r>
      <w:r>
        <w:rPr>
          <w:rFonts w:hint="eastAsia"/>
        </w:rPr>
        <w:t>的事件，</w:t>
      </w:r>
      <w:r>
        <w:rPr>
          <w:rFonts w:hint="eastAsia"/>
        </w:rPr>
        <w:t>Subscribe</w:t>
      </w:r>
      <w:r w:rsidR="001F39DF">
        <w:rPr>
          <w:rFonts w:hint="eastAsia"/>
        </w:rPr>
        <w:t>接收</w:t>
      </w:r>
      <w:r>
        <w:rPr>
          <w:rFonts w:hint="eastAsia"/>
        </w:rPr>
        <w:t>和处理这些事件。在</w:t>
      </w:r>
      <w:proofErr w:type="spellStart"/>
      <w:r>
        <w:rPr>
          <w:rFonts w:hint="eastAsia"/>
        </w:rPr>
        <w:t>RxJava</w:t>
      </w:r>
      <w:proofErr w:type="spellEnd"/>
      <w:r>
        <w:rPr>
          <w:rFonts w:hint="eastAsia"/>
        </w:rPr>
        <w:t>的实现中，一个</w:t>
      </w:r>
      <w:r>
        <w:rPr>
          <w:rFonts w:hint="eastAsia"/>
        </w:rPr>
        <w:t>Observable</w:t>
      </w:r>
      <w:r>
        <w:rPr>
          <w:rFonts w:hint="eastAsia"/>
        </w:rPr>
        <w:t>可以发出零或多个事件，直到结束</w:t>
      </w:r>
      <w:r>
        <w:rPr>
          <w:rFonts w:hint="eastAsia"/>
        </w:rPr>
        <w:t>(</w:t>
      </w:r>
      <w:proofErr w:type="spellStart"/>
      <w:r>
        <w:rPr>
          <w:rFonts w:hint="eastAsia"/>
        </w:rPr>
        <w:t>onCompl</w:t>
      </w:r>
      <w:r w:rsidR="008E3411">
        <w:rPr>
          <w:rFonts w:hint="eastAsia"/>
        </w:rPr>
        <w:t>e</w:t>
      </w:r>
      <w:r>
        <w:rPr>
          <w:rFonts w:hint="eastAsia"/>
        </w:rPr>
        <w:t>te</w:t>
      </w:r>
      <w:proofErr w:type="spellEnd"/>
      <w:r>
        <w:rPr>
          <w:rFonts w:hint="eastAsia"/>
        </w:rPr>
        <w:t>())</w:t>
      </w:r>
      <w:r>
        <w:rPr>
          <w:rFonts w:hint="eastAsia"/>
        </w:rPr>
        <w:t>或者发生异常。每发出一个事件，就会调用</w:t>
      </w:r>
      <w:r>
        <w:rPr>
          <w:rFonts w:hint="eastAsia"/>
        </w:rPr>
        <w:t>Subscribe</w:t>
      </w:r>
      <w:r>
        <w:rPr>
          <w:rFonts w:hint="eastAsia"/>
        </w:rPr>
        <w:t>的</w:t>
      </w:r>
      <w:r>
        <w:rPr>
          <w:rFonts w:hint="eastAsia"/>
        </w:rPr>
        <w:t>onNext()</w:t>
      </w:r>
      <w:r>
        <w:rPr>
          <w:rFonts w:hint="eastAsia"/>
        </w:rPr>
        <w:t>方法，最后调用</w:t>
      </w:r>
      <w:r>
        <w:rPr>
          <w:rFonts w:hint="eastAsia"/>
        </w:rPr>
        <w:t>onComplete()</w:t>
      </w:r>
      <w:r>
        <w:rPr>
          <w:rFonts w:hint="eastAsia"/>
        </w:rPr>
        <w:t>或者</w:t>
      </w:r>
      <w:r>
        <w:rPr>
          <w:rFonts w:hint="eastAsia"/>
        </w:rPr>
        <w:t>onError()</w:t>
      </w:r>
      <w:r>
        <w:rPr>
          <w:rFonts w:hint="eastAsia"/>
        </w:rPr>
        <w:t>结束整个事件流。</w:t>
      </w:r>
    </w:p>
    <w:p w:rsidR="009D2B44" w:rsidRPr="00B431EF" w:rsidRDefault="009D2B44" w:rsidP="00F7151A">
      <w:pPr>
        <w:ind w:firstLine="480"/>
      </w:pPr>
      <w:proofErr w:type="spellStart"/>
      <w:r>
        <w:rPr>
          <w:rFonts w:hint="eastAsia"/>
        </w:rPr>
        <w:t>RxJava</w:t>
      </w:r>
      <w:proofErr w:type="spellEnd"/>
      <w:r>
        <w:rPr>
          <w:rFonts w:hint="eastAsia"/>
        </w:rPr>
        <w:t>通过良好的接口设计和强大的</w:t>
      </w:r>
      <w:r w:rsidR="000B245F">
        <w:rPr>
          <w:rFonts w:hint="eastAsia"/>
        </w:rPr>
        <w:t>事件</w:t>
      </w:r>
      <w:r>
        <w:rPr>
          <w:rFonts w:hint="eastAsia"/>
        </w:rPr>
        <w:t>转化符可以帮助开发者少写很多常用的代码，使用了</w:t>
      </w:r>
      <w:proofErr w:type="spellStart"/>
      <w:r>
        <w:rPr>
          <w:rFonts w:hint="eastAsia"/>
        </w:rPr>
        <w:t>RxJava</w:t>
      </w:r>
      <w:proofErr w:type="spellEnd"/>
      <w:r>
        <w:rPr>
          <w:rFonts w:hint="eastAsia"/>
        </w:rPr>
        <w:t>就不需要通过接口回调来处理事件通知的情况，这使得代码更加简洁，避免了</w:t>
      </w:r>
      <w:proofErr w:type="spellStart"/>
      <w:r>
        <w:rPr>
          <w:rFonts w:hint="eastAsia"/>
        </w:rPr>
        <w:t>CallBack</w:t>
      </w:r>
      <w:proofErr w:type="spellEnd"/>
      <w:r>
        <w:rPr>
          <w:rFonts w:hint="eastAsia"/>
        </w:rPr>
        <w:t xml:space="preserve"> Hell</w:t>
      </w:r>
      <w:r>
        <w:rPr>
          <w:rFonts w:hint="eastAsia"/>
        </w:rPr>
        <w:t>的情况</w:t>
      </w:r>
      <w:r w:rsidR="00F7151A">
        <w:rPr>
          <w:rFonts w:hint="eastAsia"/>
        </w:rPr>
        <w:t>发生</w:t>
      </w:r>
      <w:r>
        <w:rPr>
          <w:rFonts w:hint="eastAsia"/>
        </w:rPr>
        <w:t>。</w:t>
      </w:r>
    </w:p>
    <w:p w:rsidR="009D2B44" w:rsidRDefault="00F40803" w:rsidP="009D2B44">
      <w:pPr>
        <w:pStyle w:val="2"/>
      </w:pPr>
      <w:r>
        <w:rPr>
          <w:rFonts w:hint="eastAsia"/>
        </w:rPr>
        <w:t>3</w:t>
      </w:r>
      <w:r w:rsidR="009D2B44">
        <w:rPr>
          <w:rFonts w:hint="eastAsia"/>
        </w:rPr>
        <w:t xml:space="preserve">.2 </w:t>
      </w:r>
      <w:r w:rsidR="009D2B44">
        <w:rPr>
          <w:rFonts w:hint="eastAsia"/>
        </w:rPr>
        <w:t>简化</w:t>
      </w:r>
      <w:r w:rsidR="009D2B44">
        <w:rPr>
          <w:rFonts w:hint="eastAsia"/>
        </w:rPr>
        <w:t>Http</w:t>
      </w:r>
      <w:r w:rsidR="009D2B44">
        <w:rPr>
          <w:rFonts w:hint="eastAsia"/>
        </w:rPr>
        <w:t>请求</w:t>
      </w:r>
      <w:r w:rsidR="009D2B44">
        <w:rPr>
          <w:rFonts w:hint="eastAsia"/>
        </w:rPr>
        <w:t>Retrofit</w:t>
      </w:r>
      <w:r w:rsidR="009D2B44">
        <w:rPr>
          <w:rFonts w:hint="eastAsia"/>
        </w:rPr>
        <w:t>库</w:t>
      </w:r>
    </w:p>
    <w:p w:rsidR="009D2B44" w:rsidRDefault="009D2B44" w:rsidP="009D2B44">
      <w:pPr>
        <w:ind w:firstLine="480"/>
      </w:pPr>
      <w:r>
        <w:rPr>
          <w:rFonts w:hint="eastAsia"/>
        </w:rPr>
        <w:t xml:space="preserve">Retrofit </w:t>
      </w:r>
      <w:r>
        <w:rPr>
          <w:rFonts w:hint="eastAsia"/>
        </w:rPr>
        <w:t>是著名的</w:t>
      </w:r>
      <w:r>
        <w:rPr>
          <w:rFonts w:hint="eastAsia"/>
        </w:rPr>
        <w:t>Square</w:t>
      </w:r>
      <w:r>
        <w:rPr>
          <w:rFonts w:hint="eastAsia"/>
        </w:rPr>
        <w:t>公司开源的网络请求库，基本是目前</w:t>
      </w:r>
      <w:r>
        <w:rPr>
          <w:rFonts w:hint="eastAsia"/>
        </w:rPr>
        <w:t>Android</w:t>
      </w:r>
      <w:r>
        <w:rPr>
          <w:rFonts w:hint="eastAsia"/>
        </w:rPr>
        <w:t>开发的标配，它的官方</w:t>
      </w:r>
      <w:r w:rsidR="00E5154B">
        <w:rPr>
          <w:rFonts w:hint="eastAsia"/>
        </w:rPr>
        <w:t>网站</w:t>
      </w:r>
      <w:r>
        <w:rPr>
          <w:rFonts w:hint="eastAsia"/>
        </w:rPr>
        <w:t>有一句简短的介绍是“</w:t>
      </w:r>
      <w:r>
        <w:rPr>
          <w:rFonts w:hint="eastAsia"/>
        </w:rPr>
        <w:t>A type-safe REST client for Android and Java</w:t>
      </w:r>
      <w:r w:rsidR="004B1ACB">
        <w:rPr>
          <w:rFonts w:hint="eastAsia"/>
        </w:rPr>
        <w:t>”，</w:t>
      </w:r>
      <w:r>
        <w:rPr>
          <w:rFonts w:hint="eastAsia"/>
        </w:rPr>
        <w:t>Retrofit</w:t>
      </w:r>
      <w:r>
        <w:rPr>
          <w:rFonts w:hint="eastAsia"/>
        </w:rPr>
        <w:t>非常适合应用在服务器接口符合</w:t>
      </w:r>
      <w:r>
        <w:rPr>
          <w:rFonts w:hint="eastAsia"/>
        </w:rPr>
        <w:t>REST</w:t>
      </w:r>
      <w:r>
        <w:rPr>
          <w:rFonts w:hint="eastAsia"/>
        </w:rPr>
        <w:t>规范的情况，但是对于普通的接口使用起来也是没有区别的。</w:t>
      </w:r>
      <w:r>
        <w:rPr>
          <w:rFonts w:hint="eastAsia"/>
        </w:rPr>
        <w:t>Retrofit</w:t>
      </w:r>
      <w:r>
        <w:rPr>
          <w:rFonts w:hint="eastAsia"/>
        </w:rPr>
        <w:t>使得我们只需要定义一个</w:t>
      </w:r>
      <w:r>
        <w:rPr>
          <w:rFonts w:hint="eastAsia"/>
        </w:rPr>
        <w:t>Java interface</w:t>
      </w:r>
      <w:r>
        <w:rPr>
          <w:rFonts w:hint="eastAsia"/>
        </w:rPr>
        <w:t>就可以发起</w:t>
      </w:r>
      <w:r>
        <w:rPr>
          <w:rFonts w:hint="eastAsia"/>
        </w:rPr>
        <w:t>Restful API</w:t>
      </w:r>
      <w:r>
        <w:rPr>
          <w:rFonts w:hint="eastAsia"/>
        </w:rPr>
        <w:t>请求。</w:t>
      </w:r>
    </w:p>
    <w:p w:rsidR="009D2B44" w:rsidRPr="00E47AC6" w:rsidRDefault="009D2B44" w:rsidP="009D2B44">
      <w:pPr>
        <w:ind w:firstLine="480"/>
      </w:pPr>
      <w:r>
        <w:rPr>
          <w:rFonts w:hint="eastAsia"/>
        </w:rPr>
        <w:t>Retrofit</w:t>
      </w:r>
      <w:r>
        <w:rPr>
          <w:rFonts w:hint="eastAsia"/>
        </w:rPr>
        <w:t>最新的版本是</w:t>
      </w:r>
      <w:r>
        <w:rPr>
          <w:rFonts w:hint="eastAsia"/>
        </w:rPr>
        <w:t>2.0</w:t>
      </w:r>
      <w:r>
        <w:rPr>
          <w:rFonts w:hint="eastAsia"/>
        </w:rPr>
        <w:t>，</w:t>
      </w:r>
      <w:r>
        <w:rPr>
          <w:rFonts w:hint="eastAsia"/>
        </w:rPr>
        <w:t>2.0</w:t>
      </w:r>
      <w:r>
        <w:rPr>
          <w:rFonts w:hint="eastAsia"/>
        </w:rPr>
        <w:t>版本</w:t>
      </w:r>
      <w:proofErr w:type="gramStart"/>
      <w:r>
        <w:rPr>
          <w:rFonts w:hint="eastAsia"/>
        </w:rPr>
        <w:t>和之前</w:t>
      </w:r>
      <w:proofErr w:type="gramEnd"/>
      <w:r>
        <w:rPr>
          <w:rFonts w:hint="eastAsia"/>
        </w:rPr>
        <w:t>的版本有很大的不同，它支持了请求接口直接返回</w:t>
      </w:r>
      <w:r>
        <w:rPr>
          <w:rFonts w:hint="eastAsia"/>
        </w:rPr>
        <w:t>RxJava</w:t>
      </w:r>
      <w:r>
        <w:rPr>
          <w:rFonts w:hint="eastAsia"/>
        </w:rPr>
        <w:t>的</w:t>
      </w:r>
      <w:r>
        <w:rPr>
          <w:rFonts w:hint="eastAsia"/>
        </w:rPr>
        <w:t>Observable</w:t>
      </w:r>
      <w:r>
        <w:rPr>
          <w:rFonts w:hint="eastAsia"/>
        </w:rPr>
        <w:t>类型，并且提供了通过构建</w:t>
      </w:r>
      <w:proofErr w:type="gramStart"/>
      <w:r>
        <w:rPr>
          <w:rFonts w:hint="eastAsia"/>
        </w:rPr>
        <w:t>者模式</w:t>
      </w:r>
      <w:proofErr w:type="gramEnd"/>
      <w:r>
        <w:rPr>
          <w:rFonts w:hint="eastAsia"/>
        </w:rPr>
        <w:t>使得用户可以自己选择</w:t>
      </w:r>
      <w:r>
        <w:rPr>
          <w:rFonts w:hint="eastAsia"/>
        </w:rPr>
        <w:t>Json</w:t>
      </w:r>
      <w:r>
        <w:rPr>
          <w:rFonts w:hint="eastAsia"/>
        </w:rPr>
        <w:t>解析库和</w:t>
      </w:r>
      <w:r>
        <w:rPr>
          <w:rFonts w:hint="eastAsia"/>
        </w:rPr>
        <w:t>Htpp Client</w:t>
      </w:r>
      <w:r>
        <w:rPr>
          <w:rFonts w:hint="eastAsia"/>
        </w:rPr>
        <w:t>。基于</w:t>
      </w:r>
      <w:proofErr w:type="gramStart"/>
      <w:r>
        <w:rPr>
          <w:rFonts w:hint="eastAsia"/>
        </w:rPr>
        <w:t>插件化</w:t>
      </w:r>
      <w:proofErr w:type="gramEnd"/>
      <w:r>
        <w:rPr>
          <w:rFonts w:hint="eastAsia"/>
        </w:rPr>
        <w:t>的设计思路使得用户可以根据需要搭建出适合自己的一套网络请求配置。</w:t>
      </w:r>
    </w:p>
    <w:p w:rsidR="009D2B44" w:rsidRDefault="00F40803" w:rsidP="009D2B44">
      <w:pPr>
        <w:pStyle w:val="2"/>
      </w:pPr>
      <w:r>
        <w:rPr>
          <w:rFonts w:hint="eastAsia"/>
        </w:rPr>
        <w:lastRenderedPageBreak/>
        <w:t>3</w:t>
      </w:r>
      <w:r w:rsidR="009D2B44">
        <w:rPr>
          <w:rFonts w:hint="eastAsia"/>
        </w:rPr>
        <w:t xml:space="preserve">.3 </w:t>
      </w:r>
      <w:proofErr w:type="spellStart"/>
      <w:r w:rsidR="009D2B44">
        <w:rPr>
          <w:rFonts w:hint="eastAsia"/>
        </w:rPr>
        <w:t>OkHttp</w:t>
      </w:r>
      <w:proofErr w:type="spellEnd"/>
      <w:r w:rsidR="009D2B44">
        <w:rPr>
          <w:rFonts w:hint="eastAsia"/>
        </w:rPr>
        <w:t>网络请求库</w:t>
      </w:r>
    </w:p>
    <w:p w:rsidR="009D2B44" w:rsidRDefault="009D2B44" w:rsidP="009D2B44">
      <w:pPr>
        <w:ind w:firstLine="480"/>
      </w:pPr>
      <w:proofErr w:type="spellStart"/>
      <w:r>
        <w:rPr>
          <w:rFonts w:hint="eastAsia"/>
        </w:rPr>
        <w:t>OKHttp</w:t>
      </w:r>
      <w:proofErr w:type="spellEnd"/>
      <w:proofErr w:type="gramStart"/>
      <w:r>
        <w:rPr>
          <w:rFonts w:hint="eastAsia"/>
        </w:rPr>
        <w:t>是安卓</w:t>
      </w:r>
      <w:proofErr w:type="gramEnd"/>
      <w:r>
        <w:rPr>
          <w:rFonts w:hint="eastAsia"/>
        </w:rPr>
        <w:t>6.0</w:t>
      </w:r>
      <w:r>
        <w:rPr>
          <w:rFonts w:hint="eastAsia"/>
        </w:rPr>
        <w:t>以后的官方</w:t>
      </w:r>
      <w:r>
        <w:rPr>
          <w:rFonts w:hint="eastAsia"/>
        </w:rPr>
        <w:t>Http Client</w:t>
      </w:r>
      <w:r>
        <w:rPr>
          <w:rFonts w:hint="eastAsia"/>
        </w:rPr>
        <w:t>，在</w:t>
      </w:r>
      <w:r>
        <w:rPr>
          <w:rFonts w:hint="eastAsia"/>
        </w:rPr>
        <w:t>6.0</w:t>
      </w:r>
      <w:r>
        <w:rPr>
          <w:rFonts w:hint="eastAsia"/>
        </w:rPr>
        <w:t>之前</w:t>
      </w:r>
      <w:r>
        <w:rPr>
          <w:rFonts w:hint="eastAsia"/>
        </w:rPr>
        <w:t>Http Client</w:t>
      </w:r>
      <w:r>
        <w:rPr>
          <w:rFonts w:hint="eastAsia"/>
        </w:rPr>
        <w:t>有</w:t>
      </w:r>
      <w:r>
        <w:rPr>
          <w:rFonts w:hint="eastAsia"/>
        </w:rPr>
        <w:t>2</w:t>
      </w:r>
      <w:r>
        <w:rPr>
          <w:rFonts w:hint="eastAsia"/>
        </w:rPr>
        <w:t>个选择，一个是</w:t>
      </w:r>
      <w:r>
        <w:rPr>
          <w:rFonts w:hint="eastAsia"/>
        </w:rPr>
        <w:t>Apache</w:t>
      </w:r>
      <w:r>
        <w:rPr>
          <w:rFonts w:hint="eastAsia"/>
        </w:rPr>
        <w:t>实现的</w:t>
      </w:r>
      <w:proofErr w:type="spellStart"/>
      <w:r>
        <w:rPr>
          <w:rFonts w:hint="eastAsia"/>
        </w:rPr>
        <w:t>HttpClient</w:t>
      </w:r>
      <w:proofErr w:type="spellEnd"/>
      <w:r w:rsidR="00FD4527">
        <w:rPr>
          <w:rFonts w:hint="eastAsia"/>
        </w:rPr>
        <w:t>，</w:t>
      </w:r>
      <w:r>
        <w:rPr>
          <w:rFonts w:hint="eastAsia"/>
        </w:rPr>
        <w:t>另一个是</w:t>
      </w:r>
      <w:r>
        <w:rPr>
          <w:rFonts w:hint="eastAsia"/>
        </w:rPr>
        <w:t>Android SDK</w:t>
      </w:r>
      <w:r>
        <w:rPr>
          <w:rFonts w:hint="eastAsia"/>
        </w:rPr>
        <w:t>自带的</w:t>
      </w:r>
      <w:r>
        <w:rPr>
          <w:rFonts w:hint="eastAsia"/>
        </w:rPr>
        <w:t>HttpUrlConnection</w:t>
      </w:r>
      <w:r>
        <w:rPr>
          <w:rFonts w:hint="eastAsia"/>
        </w:rPr>
        <w:t>，这</w:t>
      </w:r>
      <w:r>
        <w:rPr>
          <w:rFonts w:hint="eastAsia"/>
        </w:rPr>
        <w:t>2</w:t>
      </w:r>
      <w:r>
        <w:rPr>
          <w:rFonts w:hint="eastAsia"/>
        </w:rPr>
        <w:t>个库都或多或少有一些缺点或者</w:t>
      </w:r>
      <w:r>
        <w:rPr>
          <w:rFonts w:hint="eastAsia"/>
        </w:rPr>
        <w:t>Bug</w:t>
      </w:r>
      <w:r>
        <w:rPr>
          <w:rFonts w:hint="eastAsia"/>
        </w:rPr>
        <w:t>。</w:t>
      </w:r>
    </w:p>
    <w:p w:rsidR="009D2B44" w:rsidRDefault="009D2B44" w:rsidP="009D2B44">
      <w:pPr>
        <w:ind w:firstLine="480"/>
      </w:pPr>
      <w:r>
        <w:rPr>
          <w:rFonts w:hint="eastAsia"/>
        </w:rPr>
        <w:t>HttpClient</w:t>
      </w:r>
      <w:r>
        <w:rPr>
          <w:rFonts w:hint="eastAsia"/>
        </w:rPr>
        <w:t>拥有众多的</w:t>
      </w:r>
      <w:r>
        <w:rPr>
          <w:rFonts w:hint="eastAsia"/>
        </w:rPr>
        <w:t>API</w:t>
      </w:r>
      <w:r>
        <w:rPr>
          <w:rFonts w:hint="eastAsia"/>
        </w:rPr>
        <w:t>，代码实现较为稳定，但是同时也是因为</w:t>
      </w:r>
      <w:r>
        <w:rPr>
          <w:rFonts w:hint="eastAsia"/>
        </w:rPr>
        <w:t>API</w:t>
      </w:r>
      <w:r>
        <w:rPr>
          <w:rFonts w:hint="eastAsia"/>
        </w:rPr>
        <w:t>层级</w:t>
      </w:r>
      <w:r>
        <w:rPr>
          <w:rFonts w:hint="eastAsia"/>
        </w:rPr>
        <w:t xml:space="preserve"> </w:t>
      </w:r>
      <w:r>
        <w:rPr>
          <w:rFonts w:hint="eastAsia"/>
        </w:rPr>
        <w:t>复杂数量较多，使得我们很难在不破坏兼容性的情况下对它进行升级和拓展，所以目前</w:t>
      </w:r>
      <w:r>
        <w:rPr>
          <w:rFonts w:hint="eastAsia"/>
        </w:rPr>
        <w:t>Android</w:t>
      </w:r>
      <w:r>
        <w:rPr>
          <w:rFonts w:hint="eastAsia"/>
        </w:rPr>
        <w:t>团队在提升和优化</w:t>
      </w:r>
      <w:r>
        <w:rPr>
          <w:rFonts w:hint="eastAsia"/>
        </w:rPr>
        <w:t>HttpClient</w:t>
      </w:r>
      <w:r>
        <w:rPr>
          <w:rFonts w:hint="eastAsia"/>
        </w:rPr>
        <w:t>方面的工作态度并不积极。在</w:t>
      </w:r>
      <w:r>
        <w:rPr>
          <w:rFonts w:hint="eastAsia"/>
        </w:rPr>
        <w:t>Android6.0</w:t>
      </w:r>
      <w:r>
        <w:rPr>
          <w:rFonts w:hint="eastAsia"/>
        </w:rPr>
        <w:t>，官方直接将该库标记为</w:t>
      </w:r>
      <w:r>
        <w:rPr>
          <w:rFonts w:hint="eastAsia"/>
        </w:rPr>
        <w:t>Depercated</w:t>
      </w:r>
      <w:r>
        <w:rPr>
          <w:rFonts w:hint="eastAsia"/>
        </w:rPr>
        <w:t>，并从</w:t>
      </w:r>
      <w:r>
        <w:rPr>
          <w:rFonts w:hint="eastAsia"/>
        </w:rPr>
        <w:t>Android</w:t>
      </w:r>
      <w:r>
        <w:rPr>
          <w:rFonts w:hint="eastAsia"/>
        </w:rPr>
        <w:t>库中移除了。</w:t>
      </w:r>
    </w:p>
    <w:p w:rsidR="009D2B44" w:rsidRDefault="009D2B44" w:rsidP="009D2B44">
      <w:pPr>
        <w:ind w:firstLine="480"/>
      </w:pPr>
      <w:r>
        <w:rPr>
          <w:rFonts w:hint="eastAsia"/>
        </w:rPr>
        <w:t>HttpUrlConnection</w:t>
      </w:r>
      <w:r>
        <w:rPr>
          <w:rFonts w:hint="eastAsia"/>
        </w:rPr>
        <w:t>是一种多用途、轻量级的</w:t>
      </w:r>
      <w:r>
        <w:rPr>
          <w:rFonts w:hint="eastAsia"/>
        </w:rPr>
        <w:t>Http</w:t>
      </w:r>
      <w:r>
        <w:rPr>
          <w:rFonts w:hint="eastAsia"/>
        </w:rPr>
        <w:t>客户端，使用它来进行</w:t>
      </w:r>
      <w:r>
        <w:rPr>
          <w:rFonts w:hint="eastAsia"/>
        </w:rPr>
        <w:t>Http</w:t>
      </w:r>
      <w:r>
        <w:rPr>
          <w:rFonts w:hint="eastAsia"/>
        </w:rPr>
        <w:t>操作可以适应大多数的应用程序。但是在</w:t>
      </w:r>
      <w:r>
        <w:rPr>
          <w:rFonts w:hint="eastAsia"/>
        </w:rPr>
        <w:t>Android2.3</w:t>
      </w:r>
      <w:r>
        <w:rPr>
          <w:rFonts w:hint="eastAsia"/>
        </w:rPr>
        <w:t>版本之前，</w:t>
      </w:r>
      <w:r>
        <w:rPr>
          <w:rFonts w:hint="eastAsia"/>
        </w:rPr>
        <w:t>HttpUrlConnection</w:t>
      </w:r>
      <w:r>
        <w:rPr>
          <w:rFonts w:hint="eastAsia"/>
        </w:rPr>
        <w:t>存在一个直接导致连接池复用失效的</w:t>
      </w:r>
      <w:r>
        <w:rPr>
          <w:rFonts w:hint="eastAsia"/>
        </w:rPr>
        <w:t>Bug</w:t>
      </w:r>
      <w:r>
        <w:rPr>
          <w:rFonts w:hint="eastAsia"/>
        </w:rPr>
        <w:t>，这也导致开发人员如果需要适配</w:t>
      </w:r>
      <w:r>
        <w:rPr>
          <w:rFonts w:hint="eastAsia"/>
        </w:rPr>
        <w:t>2.3</w:t>
      </w:r>
      <w:r>
        <w:rPr>
          <w:rFonts w:hint="eastAsia"/>
        </w:rPr>
        <w:t>版本以下要做更多的工作。</w:t>
      </w:r>
    </w:p>
    <w:p w:rsidR="009D2B44" w:rsidRPr="00B70C6C" w:rsidRDefault="009D2B44" w:rsidP="009D2B44">
      <w:pPr>
        <w:ind w:firstLine="480"/>
      </w:pPr>
      <w:r>
        <w:t>针对以上情况</w:t>
      </w:r>
      <w:r>
        <w:rPr>
          <w:rFonts w:hint="eastAsia"/>
        </w:rPr>
        <w:t>，</w:t>
      </w:r>
      <w:r>
        <w:rPr>
          <w:rFonts w:hint="eastAsia"/>
        </w:rPr>
        <w:t>Android</w:t>
      </w:r>
      <w:r>
        <w:rPr>
          <w:rFonts w:hint="eastAsia"/>
        </w:rPr>
        <w:t>官方推出了</w:t>
      </w:r>
      <w:r>
        <w:rPr>
          <w:rFonts w:hint="eastAsia"/>
        </w:rPr>
        <w:t>OkHtpp</w:t>
      </w:r>
      <w:r>
        <w:rPr>
          <w:rFonts w:hint="eastAsia"/>
        </w:rPr>
        <w:t>库，并建议开发者使用该库。</w:t>
      </w:r>
      <w:r>
        <w:rPr>
          <w:rFonts w:hint="eastAsia"/>
        </w:rPr>
        <w:t>OkHttp</w:t>
      </w:r>
      <w:r>
        <w:rPr>
          <w:rFonts w:hint="eastAsia"/>
        </w:rPr>
        <w:t>的接口设计非常简洁明了，功能也非常强大。它提供了对最新的</w:t>
      </w:r>
      <w:r>
        <w:rPr>
          <w:rFonts w:hint="eastAsia"/>
        </w:rPr>
        <w:t>Http/2</w:t>
      </w:r>
      <w:r>
        <w:rPr>
          <w:rFonts w:hint="eastAsia"/>
        </w:rPr>
        <w:t>协议版本和</w:t>
      </w:r>
      <w:r>
        <w:rPr>
          <w:rFonts w:hint="eastAsia"/>
        </w:rPr>
        <w:t>SPDY</w:t>
      </w:r>
      <w:r>
        <w:rPr>
          <w:rFonts w:hint="eastAsia"/>
        </w:rPr>
        <w:t>的支持，这可以使得对于同一个主机发出的所有请求都可以共享相同的套接字连接，提高了连接效率。</w:t>
      </w:r>
      <w:r>
        <w:rPr>
          <w:rFonts w:hint="eastAsia"/>
        </w:rPr>
        <w:t>OkHttp</w:t>
      </w:r>
      <w:r>
        <w:rPr>
          <w:rFonts w:hint="eastAsia"/>
        </w:rPr>
        <w:t>默认提供了对</w:t>
      </w:r>
      <w:r>
        <w:rPr>
          <w:rFonts w:hint="eastAsia"/>
        </w:rPr>
        <w:t>GZIP</w:t>
      </w:r>
      <w:r>
        <w:rPr>
          <w:rFonts w:hint="eastAsia"/>
        </w:rPr>
        <w:t>的支持，这可以降低传输的内容大小，降低客户端网络流量的花销。</w:t>
      </w:r>
      <w:proofErr w:type="spellStart"/>
      <w:r>
        <w:rPr>
          <w:rFonts w:hint="eastAsia"/>
        </w:rPr>
        <w:t>OkHttp</w:t>
      </w:r>
      <w:proofErr w:type="spellEnd"/>
      <w:r>
        <w:rPr>
          <w:rFonts w:hint="eastAsia"/>
        </w:rPr>
        <w:t>还提供了对</w:t>
      </w:r>
      <w:r>
        <w:rPr>
          <w:rFonts w:hint="eastAsia"/>
        </w:rPr>
        <w:t>Http</w:t>
      </w:r>
      <w:r>
        <w:rPr>
          <w:rFonts w:hint="eastAsia"/>
        </w:rPr>
        <w:t>响应的缓存机制，这对于手机客户端非常有用，对于相同的</w:t>
      </w:r>
      <w:proofErr w:type="spellStart"/>
      <w:r>
        <w:rPr>
          <w:rFonts w:hint="eastAsia"/>
        </w:rPr>
        <w:t>Api</w:t>
      </w:r>
      <w:proofErr w:type="spellEnd"/>
      <w:r>
        <w:rPr>
          <w:rFonts w:hint="eastAsia"/>
        </w:rPr>
        <w:t>请求，并且通常响应内容不变的情况下，可以对响应的内容进行缓存，当再次发起给</w:t>
      </w:r>
      <w:proofErr w:type="spellStart"/>
      <w:r>
        <w:rPr>
          <w:rFonts w:hint="eastAsia"/>
        </w:rPr>
        <w:t>Api</w:t>
      </w:r>
      <w:proofErr w:type="spellEnd"/>
      <w:r>
        <w:rPr>
          <w:rFonts w:hint="eastAsia"/>
        </w:rPr>
        <w:t>请求时，会判断缓存中是否存在，</w:t>
      </w:r>
      <w:r w:rsidR="004B1ACB">
        <w:rPr>
          <w:rFonts w:hint="eastAsia"/>
        </w:rPr>
        <w:t>如果已经</w:t>
      </w:r>
      <w:r>
        <w:rPr>
          <w:rFonts w:hint="eastAsia"/>
        </w:rPr>
        <w:t>存在就不发起</w:t>
      </w:r>
      <w:r>
        <w:rPr>
          <w:rFonts w:hint="eastAsia"/>
        </w:rPr>
        <w:t>Http</w:t>
      </w:r>
      <w:r>
        <w:rPr>
          <w:rFonts w:hint="eastAsia"/>
        </w:rPr>
        <w:t>请求了。</w:t>
      </w:r>
    </w:p>
    <w:p w:rsidR="001357EA" w:rsidRPr="007C6E51" w:rsidRDefault="006D0B5F" w:rsidP="007C6E51">
      <w:pPr>
        <w:pStyle w:val="1"/>
        <w:numPr>
          <w:ilvl w:val="0"/>
          <w:numId w:val="1"/>
        </w:numPr>
        <w:tabs>
          <w:tab w:val="left" w:pos="425"/>
        </w:tabs>
        <w:jc w:val="center"/>
      </w:pPr>
      <w:r>
        <w:t xml:space="preserve">  </w:t>
      </w:r>
      <w:bookmarkStart w:id="49" w:name="_Toc324514036"/>
      <w:bookmarkStart w:id="50" w:name="_Toc7290"/>
      <w:bookmarkStart w:id="51" w:name="_Toc31046"/>
      <w:bookmarkStart w:id="52" w:name="_Toc31127"/>
      <w:bookmarkStart w:id="53" w:name="_Toc27700"/>
      <w:r>
        <w:rPr>
          <w:rFonts w:hint="eastAsia"/>
        </w:rPr>
        <w:t>健康</w:t>
      </w:r>
      <w:r>
        <w:t>信息服务系统的实现</w:t>
      </w:r>
      <w:bookmarkEnd w:id="49"/>
      <w:bookmarkEnd w:id="50"/>
      <w:bookmarkEnd w:id="51"/>
      <w:bookmarkEnd w:id="52"/>
      <w:bookmarkEnd w:id="53"/>
    </w:p>
    <w:p w:rsidR="00F40803" w:rsidRPr="00F40803" w:rsidRDefault="00D20951" w:rsidP="00704AA5">
      <w:pPr>
        <w:pStyle w:val="2"/>
        <w:tabs>
          <w:tab w:val="clear" w:pos="567"/>
        </w:tabs>
      </w:pPr>
      <w:r>
        <w:rPr>
          <w:rFonts w:hint="eastAsia"/>
        </w:rPr>
        <w:t xml:space="preserve">4.1 </w:t>
      </w:r>
      <w:r w:rsidR="00534A1D">
        <w:rPr>
          <w:rFonts w:hint="eastAsia"/>
        </w:rPr>
        <w:t>登入注册模块</w:t>
      </w:r>
    </w:p>
    <w:p w:rsidR="0021318F" w:rsidRDefault="00D20951" w:rsidP="0021318F">
      <w:pPr>
        <w:pStyle w:val="3"/>
        <w:ind w:left="885" w:hanging="885"/>
      </w:pPr>
      <w:r>
        <w:rPr>
          <w:rFonts w:hint="eastAsia"/>
        </w:rPr>
        <w:t xml:space="preserve">4.1.1 </w:t>
      </w:r>
      <w:r w:rsidR="0021318F">
        <w:t>登入</w:t>
      </w:r>
      <w:r w:rsidR="00AE31E1">
        <w:t>注册</w:t>
      </w:r>
      <w:r w:rsidR="00431359">
        <w:t>模块</w:t>
      </w:r>
      <w:r w:rsidR="007C30CB">
        <w:t>的流程</w:t>
      </w:r>
    </w:p>
    <w:p w:rsidR="002F7355" w:rsidRDefault="00505B89" w:rsidP="000C0D83">
      <w:pPr>
        <w:ind w:firstLine="480"/>
      </w:pPr>
      <w:r>
        <w:rPr>
          <w:rFonts w:hint="eastAsia"/>
        </w:rPr>
        <w:t>由于程序</w:t>
      </w:r>
      <w:r w:rsidR="002F7355">
        <w:rPr>
          <w:rFonts w:hint="eastAsia"/>
        </w:rPr>
        <w:t>评论的功能只有</w:t>
      </w:r>
      <w:r w:rsidR="006E7046">
        <w:rPr>
          <w:rFonts w:hint="eastAsia"/>
        </w:rPr>
        <w:t>注册登入过的用户才能使用，没有注册的话需要进</w:t>
      </w:r>
      <w:r w:rsidR="006E7046">
        <w:rPr>
          <w:rFonts w:hint="eastAsia"/>
        </w:rPr>
        <w:lastRenderedPageBreak/>
        <w:t>行账号注册，</w:t>
      </w:r>
      <w:r w:rsidR="00D64D8F">
        <w:rPr>
          <w:rFonts w:hint="eastAsia"/>
        </w:rPr>
        <w:t>所以</w:t>
      </w:r>
      <w:r w:rsidR="00324615">
        <w:rPr>
          <w:rFonts w:hint="eastAsia"/>
        </w:rPr>
        <w:t>程序</w:t>
      </w:r>
      <w:r w:rsidR="00D64D8F">
        <w:rPr>
          <w:rFonts w:hint="eastAsia"/>
        </w:rPr>
        <w:t>提供了登入界面</w:t>
      </w:r>
      <w:r w:rsidR="00CE635B">
        <w:rPr>
          <w:rFonts w:hint="eastAsia"/>
        </w:rPr>
        <w:t>来进行账户的</w:t>
      </w:r>
      <w:r w:rsidR="00812929">
        <w:rPr>
          <w:rFonts w:hint="eastAsia"/>
        </w:rPr>
        <w:t>登入</w:t>
      </w:r>
      <w:r w:rsidR="00D64D8F">
        <w:rPr>
          <w:rFonts w:hint="eastAsia"/>
        </w:rPr>
        <w:t>。</w:t>
      </w:r>
      <w:r w:rsidR="00EA0E65">
        <w:rPr>
          <w:rFonts w:hint="eastAsia"/>
        </w:rPr>
        <w:t>登入界面的基本流程</w:t>
      </w:r>
      <w:r w:rsidR="00D72E57">
        <w:rPr>
          <w:rFonts w:hint="eastAsia"/>
        </w:rPr>
        <w:t>如图</w:t>
      </w:r>
      <w:r w:rsidR="00F859E2">
        <w:rPr>
          <w:rFonts w:hint="eastAsia"/>
        </w:rPr>
        <w:t>4.1</w:t>
      </w:r>
      <w:r w:rsidR="00F859E2">
        <w:rPr>
          <w:rFonts w:hint="eastAsia"/>
        </w:rPr>
        <w:t>所示。</w:t>
      </w:r>
    </w:p>
    <w:p w:rsidR="00283034" w:rsidRDefault="00283034" w:rsidP="000C0D83">
      <w:pPr>
        <w:ind w:firstLine="480"/>
      </w:pPr>
      <w:r>
        <w:rPr>
          <w:noProof/>
        </w:rPr>
        <w:drawing>
          <wp:inline distT="0" distB="0" distL="0" distR="0" wp14:anchorId="1902638B" wp14:editId="0BB1820C">
            <wp:extent cx="5347970" cy="7825740"/>
            <wp:effectExtent l="0" t="0" r="5080" b="3810"/>
            <wp:docPr id="1" name="图片 1" descr="C:\Users\nimdanoob\Desktop\登入界面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mdanoob\Desktop\登入界面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7970" cy="7825740"/>
                    </a:xfrm>
                    <a:prstGeom prst="rect">
                      <a:avLst/>
                    </a:prstGeom>
                    <a:noFill/>
                    <a:ln>
                      <a:noFill/>
                    </a:ln>
                  </pic:spPr>
                </pic:pic>
              </a:graphicData>
            </a:graphic>
          </wp:inline>
        </w:drawing>
      </w:r>
    </w:p>
    <w:p w:rsidR="000D6AC2" w:rsidRPr="006323DF" w:rsidRDefault="000D6AC2" w:rsidP="000D6AC2">
      <w:pPr>
        <w:jc w:val="center"/>
        <w:rPr>
          <w:szCs w:val="21"/>
        </w:rPr>
      </w:pPr>
      <w:r w:rsidRPr="006323DF">
        <w:rPr>
          <w:szCs w:val="21"/>
        </w:rPr>
        <w:t>图</w:t>
      </w:r>
      <w:r>
        <w:rPr>
          <w:rFonts w:hint="eastAsia"/>
          <w:szCs w:val="21"/>
        </w:rPr>
        <w:t>4</w:t>
      </w:r>
      <w:r>
        <w:rPr>
          <w:szCs w:val="21"/>
        </w:rPr>
        <w:t>.</w:t>
      </w:r>
      <w:r>
        <w:rPr>
          <w:rFonts w:hint="eastAsia"/>
          <w:szCs w:val="21"/>
        </w:rPr>
        <w:t>1</w:t>
      </w:r>
      <w:r w:rsidRPr="006323DF">
        <w:rPr>
          <w:szCs w:val="21"/>
        </w:rPr>
        <w:t xml:space="preserve"> </w:t>
      </w:r>
      <w:r>
        <w:rPr>
          <w:rFonts w:hint="eastAsia"/>
          <w:szCs w:val="21"/>
        </w:rPr>
        <w:t>登入</w:t>
      </w:r>
      <w:r>
        <w:rPr>
          <w:szCs w:val="21"/>
        </w:rPr>
        <w:t>流程图</w:t>
      </w:r>
    </w:p>
    <w:p w:rsidR="000C0D83" w:rsidRPr="002F7355" w:rsidRDefault="000C0D83" w:rsidP="000C0D83">
      <w:pPr>
        <w:ind w:firstLine="480"/>
      </w:pPr>
    </w:p>
    <w:p w:rsidR="0021318F" w:rsidRDefault="00D20951" w:rsidP="0021318F">
      <w:pPr>
        <w:pStyle w:val="3"/>
        <w:ind w:left="885" w:hanging="885"/>
      </w:pPr>
      <w:r>
        <w:rPr>
          <w:rFonts w:hint="eastAsia"/>
        </w:rPr>
        <w:t xml:space="preserve">4.1.2 </w:t>
      </w:r>
      <w:r w:rsidR="0021318F">
        <w:t>登入功能具体实现</w:t>
      </w:r>
    </w:p>
    <w:p w:rsidR="00501095" w:rsidRDefault="001B1BA8" w:rsidP="00501095">
      <w:pPr>
        <w:ind w:firstLine="480"/>
      </w:pPr>
      <w:r>
        <w:rPr>
          <w:rFonts w:hint="eastAsia"/>
        </w:rPr>
        <w:t>登入功能的代码使用了</w:t>
      </w:r>
      <w:r>
        <w:rPr>
          <w:rFonts w:hint="eastAsia"/>
        </w:rPr>
        <w:t>MVP</w:t>
      </w:r>
      <w:r>
        <w:rPr>
          <w:rFonts w:hint="eastAsia"/>
        </w:rPr>
        <w:t>的架构模式，首先创建一个</w:t>
      </w:r>
      <w:proofErr w:type="spellStart"/>
      <w:r>
        <w:rPr>
          <w:rFonts w:hint="eastAsia"/>
        </w:rPr>
        <w:t>LoginContart</w:t>
      </w:r>
      <w:proofErr w:type="spellEnd"/>
      <w:r>
        <w:rPr>
          <w:rFonts w:hint="eastAsia"/>
        </w:rPr>
        <w:t>接口类来将登入的视图和</w:t>
      </w:r>
      <w:r>
        <w:rPr>
          <w:rFonts w:hint="eastAsia"/>
        </w:rPr>
        <w:t>Presenter</w:t>
      </w:r>
      <w:r>
        <w:rPr>
          <w:rFonts w:hint="eastAsia"/>
        </w:rPr>
        <w:t>组织到一起，使用接口抽象定义登入模块视图和业务逻辑会拥有的行为</w:t>
      </w:r>
      <w:r w:rsidR="00FD4527">
        <w:rPr>
          <w:rFonts w:hint="eastAsia"/>
        </w:rPr>
        <w:t>，</w:t>
      </w:r>
      <w:r>
        <w:rPr>
          <w:rFonts w:hint="eastAsia"/>
        </w:rPr>
        <w:t>在登入界面视图层的逻辑包括</w:t>
      </w:r>
      <w:proofErr w:type="spellStart"/>
      <w:r>
        <w:rPr>
          <w:rFonts w:hint="eastAsia"/>
        </w:rPr>
        <w:t>forwardToMainView</w:t>
      </w:r>
      <w:proofErr w:type="spellEnd"/>
      <w:r>
        <w:rPr>
          <w:rFonts w:hint="eastAsia"/>
        </w:rPr>
        <w:t>(</w:t>
      </w:r>
      <w:r>
        <w:rPr>
          <w:rFonts w:hint="eastAsia"/>
        </w:rPr>
        <w:t>跳转到主界面</w:t>
      </w:r>
      <w:r>
        <w:rPr>
          <w:rFonts w:hint="eastAsia"/>
        </w:rPr>
        <w:t>)</w:t>
      </w:r>
      <w:r w:rsidR="00FD4527">
        <w:rPr>
          <w:rFonts w:hint="eastAsia"/>
        </w:rPr>
        <w:t>，</w:t>
      </w:r>
      <w:proofErr w:type="spellStart"/>
      <w:r>
        <w:rPr>
          <w:rFonts w:hint="eastAsia"/>
        </w:rPr>
        <w:t>forwardToRegister</w:t>
      </w:r>
      <w:proofErr w:type="spellEnd"/>
      <w:r>
        <w:rPr>
          <w:rFonts w:hint="eastAsia"/>
        </w:rPr>
        <w:t>(</w:t>
      </w:r>
      <w:r>
        <w:rPr>
          <w:rFonts w:hint="eastAsia"/>
        </w:rPr>
        <w:t>跳转到注册界面</w:t>
      </w:r>
      <w:r>
        <w:rPr>
          <w:rFonts w:hint="eastAsia"/>
        </w:rPr>
        <w:t>)</w:t>
      </w:r>
      <w:r w:rsidR="00FD4527">
        <w:rPr>
          <w:rFonts w:hint="eastAsia"/>
        </w:rPr>
        <w:t>，</w:t>
      </w:r>
      <w:proofErr w:type="spellStart"/>
      <w:r>
        <w:rPr>
          <w:rFonts w:hint="eastAsia"/>
        </w:rPr>
        <w:t>loginFailed</w:t>
      </w:r>
      <w:proofErr w:type="spellEnd"/>
      <w:r>
        <w:rPr>
          <w:rFonts w:hint="eastAsia"/>
        </w:rPr>
        <w:t>(</w:t>
      </w:r>
      <w:r>
        <w:rPr>
          <w:rFonts w:hint="eastAsia"/>
        </w:rPr>
        <w:t>根据传入方法参数信息显示错误界面</w:t>
      </w:r>
      <w:r>
        <w:rPr>
          <w:rFonts w:hint="eastAsia"/>
        </w:rPr>
        <w:t>)</w:t>
      </w:r>
      <w:r w:rsidR="00501095">
        <w:rPr>
          <w:rFonts w:hint="eastAsia"/>
        </w:rPr>
        <w:t>，而</w:t>
      </w:r>
      <w:r w:rsidR="00501095">
        <w:rPr>
          <w:rFonts w:hint="eastAsia"/>
        </w:rPr>
        <w:t>Presenter</w:t>
      </w:r>
      <w:r w:rsidR="00501095">
        <w:rPr>
          <w:rFonts w:hint="eastAsia"/>
        </w:rPr>
        <w:t>层目前只有</w:t>
      </w:r>
      <w:r w:rsidR="00501095">
        <w:rPr>
          <w:rFonts w:hint="eastAsia"/>
        </w:rPr>
        <w:t>login</w:t>
      </w:r>
      <w:r w:rsidR="00501095">
        <w:rPr>
          <w:rFonts w:hint="eastAsia"/>
        </w:rPr>
        <w:t>（登入）方法，</w:t>
      </w:r>
      <w:r w:rsidR="00501095">
        <w:rPr>
          <w:rFonts w:hint="eastAsia"/>
        </w:rPr>
        <w:t>login</w:t>
      </w:r>
      <w:r w:rsidR="004D24D1">
        <w:rPr>
          <w:rFonts w:hint="eastAsia"/>
        </w:rPr>
        <w:t>()</w:t>
      </w:r>
      <w:r w:rsidR="00501095">
        <w:rPr>
          <w:rFonts w:hint="eastAsia"/>
        </w:rPr>
        <w:t>方法根据传入的</w:t>
      </w:r>
      <w:r w:rsidR="00501095">
        <w:rPr>
          <w:rFonts w:hint="eastAsia"/>
        </w:rPr>
        <w:t>User</w:t>
      </w:r>
      <w:r w:rsidR="00501095">
        <w:rPr>
          <w:rFonts w:hint="eastAsia"/>
        </w:rPr>
        <w:t>信息访问服务端接口验证用户信息是否正确。</w:t>
      </w:r>
    </w:p>
    <w:p w:rsidR="00420F18" w:rsidRDefault="00420F18" w:rsidP="00420F18">
      <w:pPr>
        <w:ind w:firstLine="480"/>
        <w:jc w:val="center"/>
      </w:pPr>
      <w:r>
        <w:rPr>
          <w:rFonts w:hint="eastAsia"/>
        </w:rPr>
        <w:t>LoginContract</w:t>
      </w:r>
      <w:r w:rsidR="005B1976">
        <w:rPr>
          <w:rFonts w:hint="eastAsia"/>
        </w:rPr>
        <w:t>抽象</w:t>
      </w:r>
      <w:r>
        <w:rPr>
          <w:rFonts w:hint="eastAsia"/>
        </w:rPr>
        <w:t>类</w:t>
      </w:r>
    </w:p>
    <w:p w:rsidR="00A6209D" w:rsidRPr="00501095" w:rsidRDefault="000271ED" w:rsidP="00A6209D">
      <w:r>
        <w:pict>
          <v:rect id="_x0000_i1027" style="width:425.15pt;height:.05pt" o:hralign="center" o:hrstd="t" o:hr="t" fillcolor="#a0a0a0" stroked="f"/>
        </w:pict>
      </w:r>
    </w:p>
    <w:p w:rsidR="001B1BA8" w:rsidRPr="002F7355" w:rsidRDefault="001B1BA8" w:rsidP="00CE18BF">
      <w:pPr>
        <w:ind w:firstLine="480"/>
      </w:pPr>
      <w:r w:rsidRPr="002F7355">
        <w:rPr>
          <w:rFonts w:hint="eastAsia"/>
        </w:rPr>
        <w:t>public interface LoginContract {</w:t>
      </w:r>
      <w:r w:rsidRPr="002F7355">
        <w:rPr>
          <w:rFonts w:hint="eastAsia"/>
        </w:rPr>
        <w:br/>
        <w:t xml:space="preserve">    interface View extends </w:t>
      </w:r>
      <w:proofErr w:type="spellStart"/>
      <w:r w:rsidRPr="002F7355">
        <w:rPr>
          <w:rFonts w:hint="eastAsia"/>
        </w:rPr>
        <w:t>BaseView</w:t>
      </w:r>
      <w:proofErr w:type="spellEnd"/>
      <w:r w:rsidRPr="002F7355">
        <w:rPr>
          <w:rFonts w:hint="eastAsia"/>
        </w:rPr>
        <w:t>&lt;Presenter&gt;{</w:t>
      </w:r>
      <w:r w:rsidRPr="002F7355">
        <w:rPr>
          <w:rFonts w:hint="eastAsia"/>
        </w:rPr>
        <w:br/>
        <w:t xml:space="preserve">        void </w:t>
      </w:r>
      <w:proofErr w:type="spellStart"/>
      <w:r w:rsidRPr="002F7355">
        <w:rPr>
          <w:rFonts w:hint="eastAsia"/>
        </w:rPr>
        <w:t>forwardToMainView</w:t>
      </w:r>
      <w:proofErr w:type="spellEnd"/>
      <w:r w:rsidRPr="002F7355">
        <w:rPr>
          <w:rFonts w:hint="eastAsia"/>
        </w:rPr>
        <w:t>();</w:t>
      </w:r>
      <w:r w:rsidRPr="002F7355">
        <w:rPr>
          <w:rFonts w:hint="eastAsia"/>
        </w:rPr>
        <w:br/>
        <w:t xml:space="preserve">        void </w:t>
      </w:r>
      <w:proofErr w:type="spellStart"/>
      <w:r w:rsidRPr="002F7355">
        <w:rPr>
          <w:rFonts w:hint="eastAsia"/>
        </w:rPr>
        <w:t>forwardToRegister</w:t>
      </w:r>
      <w:proofErr w:type="spellEnd"/>
      <w:r w:rsidRPr="002F7355">
        <w:rPr>
          <w:rFonts w:hint="eastAsia"/>
        </w:rPr>
        <w:t>();</w:t>
      </w:r>
      <w:r w:rsidRPr="002F7355">
        <w:rPr>
          <w:rFonts w:hint="eastAsia"/>
        </w:rPr>
        <w:br/>
        <w:t xml:space="preserve">        void </w:t>
      </w:r>
      <w:proofErr w:type="spellStart"/>
      <w:r w:rsidRPr="002F7355">
        <w:rPr>
          <w:rFonts w:hint="eastAsia"/>
        </w:rPr>
        <w:t>loginFailed</w:t>
      </w:r>
      <w:proofErr w:type="spellEnd"/>
      <w:r w:rsidRPr="002F7355">
        <w:rPr>
          <w:rFonts w:hint="eastAsia"/>
        </w:rPr>
        <w:t>(</w:t>
      </w:r>
      <w:proofErr w:type="spellStart"/>
      <w:r w:rsidRPr="002F7355">
        <w:rPr>
          <w:rFonts w:hint="eastAsia"/>
        </w:rPr>
        <w:t>int</w:t>
      </w:r>
      <w:proofErr w:type="spellEnd"/>
      <w:r w:rsidRPr="002F7355">
        <w:rPr>
          <w:rFonts w:hint="eastAsia"/>
        </w:rPr>
        <w:t xml:space="preserve"> </w:t>
      </w:r>
      <w:proofErr w:type="spellStart"/>
      <w:r w:rsidRPr="002F7355">
        <w:rPr>
          <w:rFonts w:hint="eastAsia"/>
        </w:rPr>
        <w:t>meesageId</w:t>
      </w:r>
      <w:proofErr w:type="spellEnd"/>
      <w:r w:rsidR="00FD4527">
        <w:rPr>
          <w:rFonts w:hint="eastAsia"/>
        </w:rPr>
        <w:t>，</w:t>
      </w:r>
      <w:r w:rsidRPr="002F7355">
        <w:rPr>
          <w:rFonts w:hint="eastAsia"/>
        </w:rPr>
        <w:t>String message);</w:t>
      </w:r>
      <w:r w:rsidRPr="002F7355">
        <w:rPr>
          <w:rFonts w:hint="eastAsia"/>
        </w:rPr>
        <w:br/>
        <w:t xml:space="preserve">    }</w:t>
      </w:r>
      <w:r w:rsidRPr="002F7355">
        <w:rPr>
          <w:rFonts w:hint="eastAsia"/>
        </w:rPr>
        <w:br/>
        <w:t xml:space="preserve">    interface Presenter extends </w:t>
      </w:r>
      <w:proofErr w:type="spellStart"/>
      <w:r w:rsidRPr="002F7355">
        <w:rPr>
          <w:rFonts w:hint="eastAsia"/>
        </w:rPr>
        <w:t>BasePresenter</w:t>
      </w:r>
      <w:proofErr w:type="spellEnd"/>
      <w:r w:rsidRPr="002F7355">
        <w:rPr>
          <w:rFonts w:hint="eastAsia"/>
        </w:rPr>
        <w:t>{</w:t>
      </w:r>
      <w:r w:rsidRPr="002F7355">
        <w:rPr>
          <w:rFonts w:hint="eastAsia"/>
        </w:rPr>
        <w:br/>
        <w:t xml:space="preserve">        void login(User </w:t>
      </w:r>
      <w:proofErr w:type="spellStart"/>
      <w:r w:rsidRPr="002F7355">
        <w:rPr>
          <w:rFonts w:hint="eastAsia"/>
        </w:rPr>
        <w:t>user</w:t>
      </w:r>
      <w:proofErr w:type="spellEnd"/>
      <w:r w:rsidR="00FD4527">
        <w:rPr>
          <w:rFonts w:hint="eastAsia"/>
        </w:rPr>
        <w:t>，</w:t>
      </w:r>
      <w:r w:rsidRPr="002F7355">
        <w:rPr>
          <w:rFonts w:hint="eastAsia"/>
        </w:rPr>
        <w:t xml:space="preserve"> Context context);</w:t>
      </w:r>
      <w:r w:rsidRPr="002F7355">
        <w:rPr>
          <w:rFonts w:hint="eastAsia"/>
        </w:rPr>
        <w:br/>
        <w:t xml:space="preserve">    }</w:t>
      </w:r>
      <w:r w:rsidRPr="002F7355">
        <w:rPr>
          <w:rFonts w:hint="eastAsia"/>
        </w:rPr>
        <w:br/>
        <w:t>}</w:t>
      </w:r>
    </w:p>
    <w:p w:rsidR="00501095" w:rsidRPr="002F7355" w:rsidRDefault="000271ED" w:rsidP="001B1BA8">
      <w:pPr>
        <w:pStyle w:val="HTML"/>
        <w:shd w:val="clear" w:color="auto" w:fill="FFFFFF"/>
      </w:pPr>
      <w:r>
        <w:pict>
          <v:rect id="_x0000_i1028" style="width:425.15pt;height:.05pt" o:hralign="center" o:hrstd="t" o:hr="t" fillcolor="#a0a0a0" stroked="f"/>
        </w:pict>
      </w:r>
    </w:p>
    <w:p w:rsidR="001B1BA8" w:rsidRPr="002F7355" w:rsidRDefault="00802E8C" w:rsidP="00752441">
      <w:pPr>
        <w:ind w:firstLine="480"/>
        <w:jc w:val="left"/>
        <w:rPr>
          <w:rFonts w:ascii="宋体" w:hAnsi="宋体" w:cs="宋体"/>
          <w:kern w:val="0"/>
        </w:rPr>
      </w:pPr>
      <w:r w:rsidRPr="002F7355">
        <w:rPr>
          <w:rFonts w:ascii="宋体" w:hAnsi="宋体" w:cs="宋体" w:hint="eastAsia"/>
          <w:kern w:val="0"/>
        </w:rPr>
        <w:t>之后，</w:t>
      </w:r>
      <w:r w:rsidR="00501095" w:rsidRPr="002F7355">
        <w:rPr>
          <w:rFonts w:ascii="宋体" w:hAnsi="宋体" w:cs="宋体" w:hint="eastAsia"/>
          <w:kern w:val="0"/>
        </w:rPr>
        <w:t>创建具体的</w:t>
      </w:r>
      <w:proofErr w:type="spellStart"/>
      <w:r w:rsidR="00501095" w:rsidRPr="002F7355">
        <w:rPr>
          <w:rFonts w:ascii="宋体" w:hAnsi="宋体" w:cs="宋体" w:hint="eastAsia"/>
          <w:kern w:val="0"/>
        </w:rPr>
        <w:t>LoginContart.Presenter</w:t>
      </w:r>
      <w:proofErr w:type="spellEnd"/>
      <w:r w:rsidR="00501095" w:rsidRPr="002F7355">
        <w:rPr>
          <w:rFonts w:ascii="宋体" w:hAnsi="宋体" w:cs="宋体" w:hint="eastAsia"/>
          <w:kern w:val="0"/>
        </w:rPr>
        <w:t>实现类</w:t>
      </w:r>
      <w:proofErr w:type="spellStart"/>
      <w:r w:rsidR="00501095" w:rsidRPr="002F7355">
        <w:rPr>
          <w:rFonts w:ascii="宋体" w:hAnsi="宋体" w:cs="宋体" w:hint="eastAsia"/>
          <w:kern w:val="0"/>
        </w:rPr>
        <w:t>LoginPresenter</w:t>
      </w:r>
      <w:proofErr w:type="spellEnd"/>
      <w:r w:rsidR="001D71EB" w:rsidRPr="002F7355">
        <w:rPr>
          <w:rFonts w:ascii="宋体" w:hAnsi="宋体" w:cs="宋体" w:hint="eastAsia"/>
          <w:kern w:val="0"/>
        </w:rPr>
        <w:t>类。</w:t>
      </w:r>
    </w:p>
    <w:p w:rsidR="001D71EB" w:rsidRPr="002F7355" w:rsidRDefault="00A26A3A" w:rsidP="00752441">
      <w:pPr>
        <w:jc w:val="left"/>
        <w:rPr>
          <w:rFonts w:ascii="宋体" w:hAnsi="宋体" w:cs="宋体"/>
          <w:kern w:val="0"/>
        </w:rPr>
      </w:pPr>
      <w:proofErr w:type="spellStart"/>
      <w:r w:rsidRPr="002F7355">
        <w:rPr>
          <w:rFonts w:ascii="宋体" w:hAnsi="宋体" w:cs="宋体" w:hint="eastAsia"/>
          <w:kern w:val="0"/>
        </w:rPr>
        <w:t>LoginPresenter</w:t>
      </w:r>
      <w:proofErr w:type="spellEnd"/>
      <w:r w:rsidRPr="002F7355">
        <w:rPr>
          <w:rFonts w:ascii="宋体" w:hAnsi="宋体" w:cs="宋体" w:hint="eastAsia"/>
          <w:kern w:val="0"/>
        </w:rPr>
        <w:t>类</w:t>
      </w:r>
    </w:p>
    <w:p w:rsidR="005B426B" w:rsidRPr="002F7355" w:rsidRDefault="000271ED" w:rsidP="005B426B">
      <w:pPr>
        <w:rPr>
          <w:rFonts w:ascii="宋体" w:hAnsi="宋体" w:cs="宋体"/>
          <w:kern w:val="0"/>
        </w:rPr>
      </w:pPr>
      <w:r>
        <w:rPr>
          <w:rFonts w:ascii="宋体" w:hAnsi="宋体" w:cs="宋体"/>
          <w:kern w:val="0"/>
        </w:rPr>
        <w:pict>
          <v:rect id="_x0000_i1029" style="width:425.15pt;height:.05pt" o:hralign="center" o:hrstd="t" o:hr="t" fillcolor="#a0a0a0" stroked="f"/>
        </w:pict>
      </w:r>
    </w:p>
    <w:p w:rsidR="00501095" w:rsidRPr="002F7355" w:rsidRDefault="00501095" w:rsidP="00CE18BF">
      <w:pPr>
        <w:ind w:firstLine="480"/>
      </w:pPr>
      <w:r w:rsidRPr="002F7355">
        <w:rPr>
          <w:rFonts w:hint="eastAsia"/>
        </w:rPr>
        <w:t xml:space="preserve">public class </w:t>
      </w:r>
      <w:proofErr w:type="spellStart"/>
      <w:r w:rsidRPr="002F7355">
        <w:rPr>
          <w:rFonts w:hint="eastAsia"/>
        </w:rPr>
        <w:t>LoginPresenter</w:t>
      </w:r>
      <w:proofErr w:type="spellEnd"/>
      <w:r w:rsidRPr="002F7355">
        <w:rPr>
          <w:rFonts w:hint="eastAsia"/>
        </w:rPr>
        <w:t xml:space="preserve"> implements </w:t>
      </w:r>
      <w:proofErr w:type="spellStart"/>
      <w:r w:rsidRPr="002F7355">
        <w:rPr>
          <w:rFonts w:hint="eastAsia"/>
        </w:rPr>
        <w:t>LoginContract.Presenter</w:t>
      </w:r>
      <w:proofErr w:type="spellEnd"/>
      <w:r w:rsidRPr="002F7355">
        <w:rPr>
          <w:rFonts w:hint="eastAsia"/>
        </w:rPr>
        <w:t xml:space="preserve"> {</w:t>
      </w:r>
      <w:r w:rsidRPr="002F7355">
        <w:rPr>
          <w:rFonts w:hint="eastAsia"/>
        </w:rPr>
        <w:br/>
        <w:t xml:space="preserve">    </w:t>
      </w:r>
      <w:proofErr w:type="spellStart"/>
      <w:r w:rsidRPr="002F7355">
        <w:rPr>
          <w:rFonts w:hint="eastAsia"/>
        </w:rPr>
        <w:t>LoginContract.View</w:t>
      </w:r>
      <w:proofErr w:type="spellEnd"/>
      <w:r w:rsidRPr="002F7355">
        <w:rPr>
          <w:rFonts w:hint="eastAsia"/>
        </w:rPr>
        <w:t xml:space="preserve"> </w:t>
      </w:r>
      <w:proofErr w:type="spellStart"/>
      <w:r w:rsidRPr="002F7355">
        <w:rPr>
          <w:rFonts w:hint="eastAsia"/>
        </w:rPr>
        <w:t>mLoginView</w:t>
      </w:r>
      <w:proofErr w:type="spellEnd"/>
      <w:r w:rsidRPr="002F7355">
        <w:rPr>
          <w:rFonts w:hint="eastAsia"/>
        </w:rPr>
        <w:t>;</w:t>
      </w:r>
      <w:r w:rsidRPr="002F7355">
        <w:rPr>
          <w:rFonts w:hint="eastAsia"/>
        </w:rPr>
        <w:br/>
        <w:t xml:space="preserve">    public </w:t>
      </w:r>
      <w:proofErr w:type="spellStart"/>
      <w:r w:rsidRPr="002F7355">
        <w:rPr>
          <w:rFonts w:hint="eastAsia"/>
        </w:rPr>
        <w:t>LoginPresenter</w:t>
      </w:r>
      <w:proofErr w:type="spellEnd"/>
      <w:r w:rsidRPr="002F7355">
        <w:rPr>
          <w:rFonts w:hint="eastAsia"/>
        </w:rPr>
        <w:t>(</w:t>
      </w:r>
      <w:proofErr w:type="spellStart"/>
      <w:r w:rsidRPr="002F7355">
        <w:rPr>
          <w:rFonts w:hint="eastAsia"/>
        </w:rPr>
        <w:t>LoginContract.View</w:t>
      </w:r>
      <w:proofErr w:type="spellEnd"/>
      <w:r w:rsidRPr="002F7355">
        <w:rPr>
          <w:rFonts w:hint="eastAsia"/>
        </w:rPr>
        <w:t xml:space="preserve"> view) {</w:t>
      </w:r>
      <w:r w:rsidRPr="002F7355">
        <w:rPr>
          <w:rFonts w:hint="eastAsia"/>
        </w:rPr>
        <w:br/>
        <w:t xml:space="preserve">        </w:t>
      </w:r>
      <w:proofErr w:type="spellStart"/>
      <w:r w:rsidRPr="002F7355">
        <w:rPr>
          <w:rFonts w:hint="eastAsia"/>
        </w:rPr>
        <w:t>mLoginView</w:t>
      </w:r>
      <w:proofErr w:type="spellEnd"/>
      <w:r w:rsidRPr="002F7355">
        <w:rPr>
          <w:rFonts w:hint="eastAsia"/>
        </w:rPr>
        <w:t xml:space="preserve"> = view;</w:t>
      </w:r>
      <w:r w:rsidRPr="002F7355">
        <w:rPr>
          <w:rFonts w:hint="eastAsia"/>
        </w:rPr>
        <w:br/>
        <w:t xml:space="preserve">    }</w:t>
      </w:r>
      <w:r w:rsidRPr="002F7355">
        <w:rPr>
          <w:rFonts w:hint="eastAsia"/>
        </w:rPr>
        <w:br/>
      </w:r>
      <w:r w:rsidRPr="002F7355">
        <w:rPr>
          <w:rFonts w:hint="eastAsia"/>
        </w:rPr>
        <w:br/>
      </w:r>
      <w:r w:rsidRPr="002F7355">
        <w:rPr>
          <w:rFonts w:hint="eastAsia"/>
        </w:rPr>
        <w:lastRenderedPageBreak/>
        <w:t xml:space="preserve">    @Override</w:t>
      </w:r>
      <w:r w:rsidRPr="002F7355">
        <w:rPr>
          <w:rFonts w:hint="eastAsia"/>
        </w:rPr>
        <w:br/>
        <w:t xml:space="preserve">    public void login(User </w:t>
      </w:r>
      <w:proofErr w:type="spellStart"/>
      <w:r w:rsidRPr="002F7355">
        <w:rPr>
          <w:rFonts w:hint="eastAsia"/>
        </w:rPr>
        <w:t>user</w:t>
      </w:r>
      <w:proofErr w:type="spellEnd"/>
      <w:r w:rsidR="00FD4527">
        <w:rPr>
          <w:rFonts w:hint="eastAsia"/>
        </w:rPr>
        <w:t>，</w:t>
      </w:r>
      <w:r w:rsidRPr="002F7355">
        <w:rPr>
          <w:rFonts w:hint="eastAsia"/>
        </w:rPr>
        <w:t xml:space="preserve"> Context context) {</w:t>
      </w:r>
      <w:r w:rsidRPr="002F7355">
        <w:rPr>
          <w:rFonts w:hint="eastAsia"/>
        </w:rPr>
        <w:br/>
        <w:t xml:space="preserve">        </w:t>
      </w:r>
      <w:proofErr w:type="spellStart"/>
      <w:r w:rsidRPr="002F7355">
        <w:rPr>
          <w:rFonts w:hint="eastAsia"/>
        </w:rPr>
        <w:t>user.login</w:t>
      </w:r>
      <w:proofErr w:type="spellEnd"/>
      <w:r w:rsidRPr="002F7355">
        <w:rPr>
          <w:rFonts w:hint="eastAsia"/>
        </w:rPr>
        <w:t>(context</w:t>
      </w:r>
      <w:r w:rsidR="00FD4527">
        <w:rPr>
          <w:rFonts w:hint="eastAsia"/>
        </w:rPr>
        <w:t>，</w:t>
      </w:r>
      <w:r w:rsidRPr="002F7355">
        <w:rPr>
          <w:rFonts w:hint="eastAsia"/>
        </w:rPr>
        <w:t xml:space="preserve"> new </w:t>
      </w:r>
      <w:proofErr w:type="spellStart"/>
      <w:r w:rsidRPr="002F7355">
        <w:rPr>
          <w:rFonts w:hint="eastAsia"/>
        </w:rPr>
        <w:t>SaveListener</w:t>
      </w:r>
      <w:proofErr w:type="spellEnd"/>
      <w:r w:rsidRPr="002F7355">
        <w:rPr>
          <w:rFonts w:hint="eastAsia"/>
        </w:rPr>
        <w:t>() {</w:t>
      </w:r>
      <w:r w:rsidRPr="002F7355">
        <w:rPr>
          <w:rFonts w:hint="eastAsia"/>
        </w:rPr>
        <w:br/>
        <w:t xml:space="preserve">            @Override</w:t>
      </w:r>
      <w:r w:rsidRPr="002F7355">
        <w:rPr>
          <w:rFonts w:hint="eastAsia"/>
        </w:rPr>
        <w:br/>
        <w:t xml:space="preserve">            public void </w:t>
      </w:r>
      <w:proofErr w:type="spellStart"/>
      <w:r w:rsidRPr="002F7355">
        <w:rPr>
          <w:rFonts w:hint="eastAsia"/>
        </w:rPr>
        <w:t>onSuccess</w:t>
      </w:r>
      <w:proofErr w:type="spellEnd"/>
      <w:r w:rsidRPr="002F7355">
        <w:rPr>
          <w:rFonts w:hint="eastAsia"/>
        </w:rPr>
        <w:t>() {</w:t>
      </w:r>
      <w:r w:rsidRPr="002F7355">
        <w:rPr>
          <w:rFonts w:hint="eastAsia"/>
        </w:rPr>
        <w:br/>
        <w:t xml:space="preserve">                </w:t>
      </w:r>
      <w:proofErr w:type="spellStart"/>
      <w:r w:rsidRPr="002F7355">
        <w:rPr>
          <w:rFonts w:hint="eastAsia"/>
        </w:rPr>
        <w:t>mLoginView.forwardToMainView</w:t>
      </w:r>
      <w:proofErr w:type="spellEnd"/>
      <w:r w:rsidRPr="002F7355">
        <w:rPr>
          <w:rFonts w:hint="eastAsia"/>
        </w:rPr>
        <w:t>();</w:t>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w:t>
      </w:r>
      <w:proofErr w:type="spellStart"/>
      <w:r w:rsidRPr="002F7355">
        <w:rPr>
          <w:rFonts w:hint="eastAsia"/>
        </w:rPr>
        <w:t>onFailure</w:t>
      </w:r>
      <w:proofErr w:type="spellEnd"/>
      <w:r w:rsidRPr="002F7355">
        <w:rPr>
          <w:rFonts w:hint="eastAsia"/>
        </w:rPr>
        <w:t>(</w:t>
      </w:r>
      <w:proofErr w:type="spellStart"/>
      <w:r w:rsidRPr="002F7355">
        <w:rPr>
          <w:rFonts w:hint="eastAsia"/>
        </w:rPr>
        <w:t>int</w:t>
      </w:r>
      <w:proofErr w:type="spellEnd"/>
      <w:r w:rsidRPr="002F7355">
        <w:rPr>
          <w:rFonts w:hint="eastAsia"/>
        </w:rPr>
        <w:t xml:space="preserve"> i</w:t>
      </w:r>
      <w:r w:rsidR="00FD4527">
        <w:rPr>
          <w:rFonts w:hint="eastAsia"/>
        </w:rPr>
        <w:t>，</w:t>
      </w:r>
      <w:r w:rsidRPr="002F7355">
        <w:rPr>
          <w:rFonts w:hint="eastAsia"/>
        </w:rPr>
        <w:t xml:space="preserve"> String s) {</w:t>
      </w:r>
      <w:r w:rsidRPr="002F7355">
        <w:rPr>
          <w:rFonts w:hint="eastAsia"/>
        </w:rPr>
        <w:br/>
        <w:t xml:space="preserve">                //</w:t>
      </w:r>
      <w:proofErr w:type="spellStart"/>
      <w:r w:rsidRPr="002F7355">
        <w:rPr>
          <w:rFonts w:hint="eastAsia"/>
        </w:rPr>
        <w:t>todo</w:t>
      </w:r>
      <w:proofErr w:type="spellEnd"/>
      <w:r w:rsidRPr="002F7355">
        <w:rPr>
          <w:rFonts w:hint="eastAsia"/>
        </w:rPr>
        <w:t xml:space="preserve"> </w:t>
      </w:r>
      <w:r w:rsidRPr="002F7355">
        <w:rPr>
          <w:rFonts w:hint="eastAsia"/>
        </w:rPr>
        <w:t>行为记录分析</w:t>
      </w:r>
      <w:r w:rsidRPr="002F7355">
        <w:rPr>
          <w:rFonts w:hint="eastAsia"/>
        </w:rPr>
        <w:br/>
        <w:t xml:space="preserve">                </w:t>
      </w:r>
      <w:proofErr w:type="spellStart"/>
      <w:r w:rsidRPr="002F7355">
        <w:rPr>
          <w:rFonts w:hint="eastAsia"/>
        </w:rPr>
        <w:t>mLoginView.showLoginFaield</w:t>
      </w:r>
      <w:proofErr w:type="spellEnd"/>
      <w:r w:rsidRPr="002F7355">
        <w:rPr>
          <w:rFonts w:hint="eastAsia"/>
        </w:rPr>
        <w:t>(i</w:t>
      </w:r>
      <w:r w:rsidR="00FD4527">
        <w:rPr>
          <w:rFonts w:hint="eastAsia"/>
        </w:rPr>
        <w:t>，</w:t>
      </w:r>
      <w:r w:rsidRPr="002F7355">
        <w:rPr>
          <w:rFonts w:hint="eastAsia"/>
        </w:rPr>
        <w:t>s);</w:t>
      </w:r>
      <w:r w:rsidRPr="002F7355">
        <w:rPr>
          <w:rFonts w:hint="eastAsia"/>
        </w:rPr>
        <w:br/>
        <w:t xml:space="preserve">            }</w:t>
      </w:r>
      <w:r w:rsidRPr="002F7355">
        <w:rPr>
          <w:rFonts w:hint="eastAsia"/>
        </w:rPr>
        <w:br/>
        <w:t xml:space="preserve">        });</w:t>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subscribe() {</w:t>
      </w:r>
      <w:r w:rsidRPr="002F7355">
        <w:rPr>
          <w:rFonts w:hint="eastAsia"/>
        </w:rPr>
        <w:br/>
      </w:r>
      <w:r w:rsidRPr="002F7355">
        <w:rPr>
          <w:rFonts w:hint="eastAsia"/>
        </w:rPr>
        <w:br/>
        <w:t xml:space="preserve">    }</w:t>
      </w:r>
      <w:r w:rsidRPr="002F7355">
        <w:rPr>
          <w:rFonts w:hint="eastAsia"/>
        </w:rPr>
        <w:br/>
      </w:r>
      <w:r w:rsidRPr="002F7355">
        <w:rPr>
          <w:rFonts w:hint="eastAsia"/>
        </w:rPr>
        <w:br/>
        <w:t xml:space="preserve">    @Override</w:t>
      </w:r>
      <w:r w:rsidRPr="002F7355">
        <w:rPr>
          <w:rFonts w:hint="eastAsia"/>
        </w:rPr>
        <w:br/>
        <w:t xml:space="preserve">    public void </w:t>
      </w:r>
      <w:proofErr w:type="spellStart"/>
      <w:r w:rsidRPr="002F7355">
        <w:rPr>
          <w:rFonts w:hint="eastAsia"/>
        </w:rPr>
        <w:t>unSubscribe</w:t>
      </w:r>
      <w:proofErr w:type="spellEnd"/>
      <w:r w:rsidRPr="002F7355">
        <w:rPr>
          <w:rFonts w:hint="eastAsia"/>
        </w:rPr>
        <w:t>() {</w:t>
      </w:r>
      <w:r w:rsidRPr="002F7355">
        <w:rPr>
          <w:rFonts w:hint="eastAsia"/>
        </w:rPr>
        <w:br/>
      </w:r>
      <w:r w:rsidRPr="002F7355">
        <w:rPr>
          <w:rFonts w:hint="eastAsia"/>
        </w:rPr>
        <w:br/>
        <w:t xml:space="preserve">    }</w:t>
      </w:r>
      <w:r w:rsidRPr="002F7355">
        <w:rPr>
          <w:rFonts w:hint="eastAsia"/>
        </w:rPr>
        <w:br/>
        <w:t>}</w:t>
      </w:r>
    </w:p>
    <w:p w:rsidR="00A6209D" w:rsidRDefault="000271ED" w:rsidP="00501095">
      <w:pPr>
        <w:pStyle w:val="HTML"/>
        <w:shd w:val="clear" w:color="auto" w:fill="FFFFFF"/>
        <w:rPr>
          <w:color w:val="000000"/>
          <w:sz w:val="33"/>
          <w:szCs w:val="33"/>
        </w:rPr>
      </w:pPr>
      <w:r>
        <w:pict>
          <v:rect id="_x0000_i1030" style="width:425.15pt;height:.05pt" o:hralign="center" o:hrstd="t" o:hr="t" fillcolor="#a0a0a0" stroked="f"/>
        </w:pict>
      </w:r>
    </w:p>
    <w:p w:rsidR="00501095" w:rsidRPr="009B17CF" w:rsidRDefault="000B48ED" w:rsidP="009B17CF">
      <w:pPr>
        <w:pStyle w:val="HTML"/>
        <w:shd w:val="clear" w:color="auto" w:fill="FFFFFF"/>
        <w:rPr>
          <w:rFonts w:ascii="Times New Roman" w:hAnsi="Times New Roman" w:cs="Times New Roman"/>
          <w:kern w:val="2"/>
        </w:rPr>
      </w:pPr>
      <w:r>
        <w:rPr>
          <w:rFonts w:hint="eastAsia"/>
        </w:rPr>
        <w:t xml:space="preserve">　</w:t>
      </w:r>
      <w:r w:rsidR="00F868F0">
        <w:rPr>
          <w:rFonts w:ascii="Times New Roman" w:hAnsi="Times New Roman" w:cs="Times New Roman" w:hint="eastAsia"/>
          <w:kern w:val="2"/>
        </w:rPr>
        <w:t xml:space="preserve">　定义好抽象</w:t>
      </w:r>
      <w:r w:rsidR="004C7011">
        <w:rPr>
          <w:rFonts w:ascii="Times New Roman" w:hAnsi="Times New Roman" w:cs="Times New Roman" w:hint="eastAsia"/>
          <w:kern w:val="2"/>
        </w:rPr>
        <w:t>接口</w:t>
      </w:r>
      <w:r w:rsidRPr="009B17CF">
        <w:rPr>
          <w:rFonts w:ascii="Times New Roman" w:hAnsi="Times New Roman" w:cs="Times New Roman" w:hint="eastAsia"/>
          <w:kern w:val="2"/>
        </w:rPr>
        <w:t>后，创建了</w:t>
      </w:r>
      <w:proofErr w:type="spellStart"/>
      <w:r w:rsidRPr="009B17CF">
        <w:rPr>
          <w:rFonts w:ascii="Times New Roman" w:hAnsi="Times New Roman" w:cs="Times New Roman" w:hint="eastAsia"/>
          <w:kern w:val="2"/>
        </w:rPr>
        <w:t>LoginActivity</w:t>
      </w:r>
      <w:proofErr w:type="spellEnd"/>
      <w:r w:rsidRPr="009B17CF">
        <w:rPr>
          <w:rFonts w:ascii="Times New Roman" w:hAnsi="Times New Roman" w:cs="Times New Roman" w:hint="eastAsia"/>
          <w:kern w:val="2"/>
        </w:rPr>
        <w:t>作为具体视图载体，</w:t>
      </w:r>
      <w:proofErr w:type="spellStart"/>
      <w:r w:rsidRPr="009B17CF">
        <w:rPr>
          <w:rFonts w:ascii="Times New Roman" w:hAnsi="Times New Roman" w:cs="Times New Roman" w:hint="eastAsia"/>
          <w:kern w:val="2"/>
        </w:rPr>
        <w:t>LoginAcitivty</w:t>
      </w:r>
      <w:proofErr w:type="spellEnd"/>
      <w:r w:rsidRPr="009B17CF">
        <w:rPr>
          <w:rFonts w:ascii="Times New Roman" w:hAnsi="Times New Roman" w:cs="Times New Roman" w:hint="eastAsia"/>
          <w:kern w:val="2"/>
        </w:rPr>
        <w:t>实现</w:t>
      </w:r>
      <w:proofErr w:type="spellStart"/>
      <w:r w:rsidRPr="009B17CF">
        <w:rPr>
          <w:rFonts w:ascii="Times New Roman" w:hAnsi="Times New Roman" w:cs="Times New Roman" w:hint="eastAsia"/>
          <w:kern w:val="2"/>
        </w:rPr>
        <w:t>LoginContart</w:t>
      </w:r>
      <w:proofErr w:type="spellEnd"/>
      <w:r w:rsidRPr="009B17CF">
        <w:rPr>
          <w:rFonts w:ascii="Times New Roman" w:hAnsi="Times New Roman" w:cs="Times New Roman" w:hint="eastAsia"/>
          <w:kern w:val="2"/>
        </w:rPr>
        <w:t>的</w:t>
      </w:r>
      <w:r w:rsidRPr="009B17CF">
        <w:rPr>
          <w:rFonts w:ascii="Times New Roman" w:hAnsi="Times New Roman" w:cs="Times New Roman" w:hint="eastAsia"/>
          <w:kern w:val="2"/>
        </w:rPr>
        <w:t>View</w:t>
      </w:r>
      <w:r w:rsidRPr="009B17CF">
        <w:rPr>
          <w:rFonts w:ascii="Times New Roman" w:hAnsi="Times New Roman" w:cs="Times New Roman" w:hint="eastAsia"/>
          <w:kern w:val="2"/>
        </w:rPr>
        <w:t>接口，并在内部创建</w:t>
      </w:r>
      <w:proofErr w:type="spellStart"/>
      <w:r w:rsidRPr="009B17CF">
        <w:rPr>
          <w:rFonts w:ascii="Times New Roman" w:hAnsi="Times New Roman" w:cs="Times New Roman" w:hint="eastAsia"/>
          <w:kern w:val="2"/>
        </w:rPr>
        <w:t>LoginContract.Presenter</w:t>
      </w:r>
      <w:proofErr w:type="spellEnd"/>
      <w:r w:rsidR="0010002B">
        <w:rPr>
          <w:rFonts w:ascii="Times New Roman" w:hAnsi="Times New Roman" w:cs="Times New Roman" w:hint="eastAsia"/>
          <w:kern w:val="2"/>
        </w:rPr>
        <w:t>的具体实现类，只需要</w:t>
      </w:r>
      <w:r w:rsidRPr="009B17CF">
        <w:rPr>
          <w:rFonts w:ascii="Times New Roman" w:hAnsi="Times New Roman" w:cs="Times New Roman" w:hint="eastAsia"/>
          <w:kern w:val="2"/>
        </w:rPr>
        <w:t>调用</w:t>
      </w:r>
      <w:proofErr w:type="spellStart"/>
      <w:r w:rsidRPr="009B17CF">
        <w:rPr>
          <w:rFonts w:ascii="Times New Roman" w:hAnsi="Times New Roman" w:cs="Times New Roman" w:hint="eastAsia"/>
          <w:kern w:val="2"/>
        </w:rPr>
        <w:t>setPresenter</w:t>
      </w:r>
      <w:proofErr w:type="spellEnd"/>
      <w:r w:rsidRPr="009B17CF">
        <w:rPr>
          <w:rFonts w:ascii="Times New Roman" w:hAnsi="Times New Roman" w:cs="Times New Roman" w:hint="eastAsia"/>
          <w:kern w:val="2"/>
        </w:rPr>
        <w:t>(Presenter p)</w:t>
      </w:r>
      <w:r w:rsidRPr="009B17CF">
        <w:rPr>
          <w:rFonts w:ascii="Times New Roman" w:hAnsi="Times New Roman" w:cs="Times New Roman" w:hint="eastAsia"/>
          <w:kern w:val="2"/>
        </w:rPr>
        <w:t>方法将</w:t>
      </w:r>
      <w:r w:rsidRPr="009B17CF">
        <w:rPr>
          <w:rFonts w:ascii="Times New Roman" w:hAnsi="Times New Roman" w:cs="Times New Roman" w:hint="eastAsia"/>
          <w:kern w:val="2"/>
        </w:rPr>
        <w:t>View</w:t>
      </w:r>
      <w:r w:rsidRPr="009B17CF">
        <w:rPr>
          <w:rFonts w:ascii="Times New Roman" w:hAnsi="Times New Roman" w:cs="Times New Roman" w:hint="eastAsia"/>
          <w:kern w:val="2"/>
        </w:rPr>
        <w:t>也就是</w:t>
      </w:r>
      <w:proofErr w:type="spellStart"/>
      <w:r w:rsidRPr="009B17CF">
        <w:rPr>
          <w:rFonts w:ascii="Times New Roman" w:hAnsi="Times New Roman" w:cs="Times New Roman" w:hint="eastAsia"/>
          <w:kern w:val="2"/>
        </w:rPr>
        <w:t>LoginActivity</w:t>
      </w:r>
      <w:proofErr w:type="spellEnd"/>
      <w:r w:rsidRPr="009B17CF">
        <w:rPr>
          <w:rFonts w:ascii="Times New Roman" w:hAnsi="Times New Roman" w:cs="Times New Roman" w:hint="eastAsia"/>
          <w:kern w:val="2"/>
        </w:rPr>
        <w:t>引用传给</w:t>
      </w:r>
      <w:r w:rsidRPr="009B17CF">
        <w:rPr>
          <w:rFonts w:ascii="Times New Roman" w:hAnsi="Times New Roman" w:cs="Times New Roman" w:hint="eastAsia"/>
          <w:kern w:val="2"/>
        </w:rPr>
        <w:t>Presenter</w:t>
      </w:r>
      <w:r w:rsidRPr="009B17CF">
        <w:rPr>
          <w:rFonts w:ascii="Times New Roman" w:hAnsi="Times New Roman" w:cs="Times New Roman" w:hint="eastAsia"/>
          <w:kern w:val="2"/>
        </w:rPr>
        <w:t>。此时，由于各个组件之间是通过抽象来绑定的，</w:t>
      </w:r>
      <w:proofErr w:type="spellStart"/>
      <w:r w:rsidRPr="009B17CF">
        <w:rPr>
          <w:rFonts w:ascii="Times New Roman" w:hAnsi="Times New Roman" w:cs="Times New Roman" w:hint="eastAsia"/>
          <w:kern w:val="2"/>
        </w:rPr>
        <w:t>LoginPresenter</w:t>
      </w:r>
      <w:proofErr w:type="spellEnd"/>
      <w:r w:rsidRPr="009B17CF">
        <w:rPr>
          <w:rFonts w:ascii="Times New Roman" w:hAnsi="Times New Roman" w:cs="Times New Roman" w:hint="eastAsia"/>
          <w:kern w:val="2"/>
        </w:rPr>
        <w:t>只知道它绑定的视图时</w:t>
      </w:r>
      <w:proofErr w:type="spellStart"/>
      <w:r w:rsidRPr="009B17CF">
        <w:rPr>
          <w:rFonts w:ascii="Times New Roman" w:hAnsi="Times New Roman" w:cs="Times New Roman" w:hint="eastAsia"/>
          <w:kern w:val="2"/>
        </w:rPr>
        <w:t>LoginView</w:t>
      </w:r>
      <w:proofErr w:type="spellEnd"/>
      <w:r w:rsidRPr="009B17CF">
        <w:rPr>
          <w:rFonts w:ascii="Times New Roman" w:hAnsi="Times New Roman" w:cs="Times New Roman" w:hint="eastAsia"/>
          <w:kern w:val="2"/>
        </w:rPr>
        <w:t>，而不关心</w:t>
      </w:r>
      <w:proofErr w:type="spellStart"/>
      <w:r w:rsidRPr="009B17CF">
        <w:rPr>
          <w:rFonts w:ascii="Times New Roman" w:hAnsi="Times New Roman" w:cs="Times New Roman" w:hint="eastAsia"/>
          <w:kern w:val="2"/>
        </w:rPr>
        <w:t>LoginView</w:t>
      </w:r>
      <w:proofErr w:type="spellEnd"/>
      <w:r w:rsidRPr="009B17CF">
        <w:rPr>
          <w:rFonts w:ascii="Times New Roman" w:hAnsi="Times New Roman" w:cs="Times New Roman" w:hint="eastAsia"/>
          <w:kern w:val="2"/>
        </w:rPr>
        <w:t>的具体实现类是</w:t>
      </w:r>
      <w:proofErr w:type="spellStart"/>
      <w:r w:rsidRPr="009B17CF">
        <w:rPr>
          <w:rFonts w:ascii="Times New Roman" w:hAnsi="Times New Roman" w:cs="Times New Roman" w:hint="eastAsia"/>
          <w:kern w:val="2"/>
        </w:rPr>
        <w:t>Acitivy</w:t>
      </w:r>
      <w:proofErr w:type="spellEnd"/>
      <w:r w:rsidRPr="009B17CF">
        <w:rPr>
          <w:rFonts w:ascii="Times New Roman" w:hAnsi="Times New Roman" w:cs="Times New Roman" w:hint="eastAsia"/>
          <w:kern w:val="2"/>
        </w:rPr>
        <w:t>还是</w:t>
      </w:r>
      <w:r w:rsidRPr="009B17CF">
        <w:rPr>
          <w:rFonts w:ascii="Times New Roman" w:hAnsi="Times New Roman" w:cs="Times New Roman" w:hint="eastAsia"/>
          <w:kern w:val="2"/>
        </w:rPr>
        <w:t>Fragment</w:t>
      </w:r>
      <w:r w:rsidRPr="009B17CF">
        <w:rPr>
          <w:rFonts w:ascii="Times New Roman" w:hAnsi="Times New Roman" w:cs="Times New Roman" w:hint="eastAsia"/>
          <w:kern w:val="2"/>
        </w:rPr>
        <w:t>，也不关心具体的先，这样做的好处是，当在后期的项目迭代过程中，如果</w:t>
      </w:r>
      <w:r w:rsidRPr="009B17CF">
        <w:rPr>
          <w:rFonts w:ascii="Times New Roman" w:hAnsi="Times New Roman" w:cs="Times New Roman" w:hint="eastAsia"/>
          <w:kern w:val="2"/>
        </w:rPr>
        <w:t>Login</w:t>
      </w:r>
      <w:r w:rsidRPr="009B17CF">
        <w:rPr>
          <w:rFonts w:ascii="Times New Roman" w:hAnsi="Times New Roman" w:cs="Times New Roman" w:hint="eastAsia"/>
          <w:kern w:val="2"/>
        </w:rPr>
        <w:t>视图类变化了不会影响到</w:t>
      </w:r>
      <w:r w:rsidRPr="009B17CF">
        <w:rPr>
          <w:rFonts w:ascii="Times New Roman" w:hAnsi="Times New Roman" w:cs="Times New Roman" w:hint="eastAsia"/>
          <w:kern w:val="2"/>
        </w:rPr>
        <w:t>Login</w:t>
      </w:r>
      <w:r w:rsidRPr="009B17CF">
        <w:rPr>
          <w:rFonts w:ascii="Times New Roman" w:hAnsi="Times New Roman" w:cs="Times New Roman" w:hint="eastAsia"/>
          <w:kern w:val="2"/>
        </w:rPr>
        <w:t>的业务逻辑部分</w:t>
      </w:r>
      <w:r w:rsidR="00715AD7" w:rsidRPr="009B17CF">
        <w:rPr>
          <w:rFonts w:ascii="Times New Roman" w:hAnsi="Times New Roman" w:cs="Times New Roman" w:hint="eastAsia"/>
          <w:kern w:val="2"/>
        </w:rPr>
        <w:t>。</w:t>
      </w:r>
      <w:r w:rsidRPr="009B17CF">
        <w:rPr>
          <w:rFonts w:ascii="Times New Roman" w:hAnsi="Times New Roman" w:cs="Times New Roman" w:hint="eastAsia"/>
          <w:kern w:val="2"/>
        </w:rPr>
        <w:t>我们可以继续</w:t>
      </w:r>
      <w:r w:rsidR="00715AD7" w:rsidRPr="009B17CF">
        <w:rPr>
          <w:rFonts w:ascii="Times New Roman" w:hAnsi="Times New Roman" w:cs="Times New Roman" w:hint="eastAsia"/>
          <w:kern w:val="2"/>
        </w:rPr>
        <w:t>将视图界</w:t>
      </w:r>
      <w:r w:rsidR="00715AD7" w:rsidRPr="009B17CF">
        <w:rPr>
          <w:rFonts w:ascii="Times New Roman" w:hAnsi="Times New Roman" w:cs="Times New Roman" w:hint="eastAsia"/>
          <w:kern w:val="2"/>
        </w:rPr>
        <w:lastRenderedPageBreak/>
        <w:t>面的功能划分</w:t>
      </w:r>
      <w:r w:rsidRPr="009B17CF">
        <w:rPr>
          <w:rFonts w:ascii="Times New Roman" w:hAnsi="Times New Roman" w:cs="Times New Roman" w:hint="eastAsia"/>
          <w:kern w:val="2"/>
        </w:rPr>
        <w:t>最小化，比如</w:t>
      </w:r>
      <w:r w:rsidRPr="009B17CF">
        <w:rPr>
          <w:rFonts w:ascii="Times New Roman" w:hAnsi="Times New Roman" w:cs="Times New Roman" w:hint="eastAsia"/>
          <w:kern w:val="2"/>
        </w:rPr>
        <w:t>2</w:t>
      </w:r>
      <w:r w:rsidRPr="009B17CF">
        <w:rPr>
          <w:rFonts w:ascii="Times New Roman" w:hAnsi="Times New Roman" w:cs="Times New Roman" w:hint="eastAsia"/>
          <w:kern w:val="2"/>
        </w:rPr>
        <w:t>个界面都拥有评论功能，可以</w:t>
      </w:r>
      <w:r w:rsidR="00715AD7" w:rsidRPr="009B17CF">
        <w:rPr>
          <w:rFonts w:ascii="Times New Roman" w:hAnsi="Times New Roman" w:cs="Times New Roman" w:hint="eastAsia"/>
          <w:kern w:val="2"/>
        </w:rPr>
        <w:t>抽象</w:t>
      </w:r>
      <w:r w:rsidRPr="009B17CF">
        <w:rPr>
          <w:rFonts w:ascii="Times New Roman" w:hAnsi="Times New Roman" w:cs="Times New Roman" w:hint="eastAsia"/>
          <w:kern w:val="2"/>
        </w:rPr>
        <w:t>出一个评论相关的</w:t>
      </w:r>
      <w:r w:rsidRPr="009B17CF">
        <w:rPr>
          <w:rFonts w:ascii="Times New Roman" w:hAnsi="Times New Roman" w:cs="Times New Roman" w:hint="eastAsia"/>
          <w:kern w:val="2"/>
        </w:rPr>
        <w:t>Presenter</w:t>
      </w:r>
      <w:r w:rsidRPr="009B17CF">
        <w:rPr>
          <w:rFonts w:ascii="Times New Roman" w:hAnsi="Times New Roman" w:cs="Times New Roman" w:hint="eastAsia"/>
          <w:kern w:val="2"/>
        </w:rPr>
        <w:t>，</w:t>
      </w:r>
      <w:r w:rsidR="00715AD7" w:rsidRPr="009B17CF">
        <w:rPr>
          <w:rFonts w:ascii="Times New Roman" w:hAnsi="Times New Roman" w:cs="Times New Roman" w:hint="eastAsia"/>
          <w:kern w:val="2"/>
        </w:rPr>
        <w:t>而</w:t>
      </w:r>
      <w:r w:rsidRPr="009B17CF">
        <w:rPr>
          <w:rFonts w:ascii="Times New Roman" w:hAnsi="Times New Roman" w:cs="Times New Roman" w:hint="eastAsia"/>
          <w:kern w:val="2"/>
        </w:rPr>
        <w:t>这个</w:t>
      </w:r>
      <w:r w:rsidRPr="009B17CF">
        <w:rPr>
          <w:rFonts w:ascii="Times New Roman" w:hAnsi="Times New Roman" w:cs="Times New Roman" w:hint="eastAsia"/>
          <w:kern w:val="2"/>
        </w:rPr>
        <w:t>Presenter</w:t>
      </w:r>
      <w:r w:rsidR="00715AD7" w:rsidRPr="009B17CF">
        <w:rPr>
          <w:rFonts w:ascii="Times New Roman" w:hAnsi="Times New Roman" w:cs="Times New Roman" w:hint="eastAsia"/>
          <w:kern w:val="2"/>
        </w:rPr>
        <w:t>的实现类</w:t>
      </w:r>
      <w:r w:rsidRPr="009B17CF">
        <w:rPr>
          <w:rFonts w:ascii="Times New Roman" w:hAnsi="Times New Roman" w:cs="Times New Roman" w:hint="eastAsia"/>
          <w:kern w:val="2"/>
        </w:rPr>
        <w:t>可以在不同的视图类中使用。</w:t>
      </w:r>
    </w:p>
    <w:p w:rsidR="0021318F" w:rsidRDefault="0021318F" w:rsidP="0021318F">
      <w:pPr>
        <w:ind w:firstLine="480"/>
      </w:pPr>
      <w:r>
        <w:t>为了简化服务端代码的编写</w:t>
      </w:r>
      <w:r>
        <w:rPr>
          <w:rFonts w:hint="eastAsia"/>
        </w:rPr>
        <w:t>，</w:t>
      </w:r>
      <w:r>
        <w:t>服务端程序使用了</w:t>
      </w:r>
      <w:proofErr w:type="spellStart"/>
      <w:r>
        <w:rPr>
          <w:rFonts w:hint="eastAsia"/>
        </w:rPr>
        <w:t>Bmob</w:t>
      </w:r>
      <w:proofErr w:type="spellEnd"/>
      <w:proofErr w:type="gramStart"/>
      <w:r>
        <w:rPr>
          <w:rFonts w:hint="eastAsia"/>
        </w:rPr>
        <w:t>云服务</w:t>
      </w:r>
      <w:proofErr w:type="gramEnd"/>
      <w:r>
        <w:rPr>
          <w:rFonts w:hint="eastAsia"/>
        </w:rPr>
        <w:t>来搭建，用户对应的</w:t>
      </w:r>
      <w:r>
        <w:rPr>
          <w:rFonts w:hint="eastAsia"/>
        </w:rPr>
        <w:t>JavaBean</w:t>
      </w:r>
      <w:r>
        <w:rPr>
          <w:rFonts w:hint="eastAsia"/>
        </w:rPr>
        <w:t>包括以下这些字段</w:t>
      </w:r>
      <w:r w:rsidR="009B17CF">
        <w:rPr>
          <w:rFonts w:hint="eastAsia"/>
        </w:rPr>
        <w:t>。</w:t>
      </w:r>
    </w:p>
    <w:p w:rsidR="00ED5AC3" w:rsidRDefault="00ED5AC3" w:rsidP="00ED5AC3">
      <w:pPr>
        <w:ind w:firstLine="480"/>
        <w:jc w:val="center"/>
      </w:pPr>
      <w:r>
        <w:rPr>
          <w:rFonts w:hint="eastAsia"/>
        </w:rPr>
        <w:t>User</w:t>
      </w:r>
      <w:r>
        <w:rPr>
          <w:rFonts w:hint="eastAsia"/>
        </w:rPr>
        <w:t>类的部分字段的代码</w:t>
      </w:r>
    </w:p>
    <w:p w:rsidR="00ED5AC3" w:rsidRDefault="000271ED" w:rsidP="00ED5AC3">
      <w:r>
        <w:pict>
          <v:rect id="_x0000_i1031" style="width:425.15pt;height:.05pt" o:hralign="center" o:hrstd="t" o:hr="t" fillcolor="#a0a0a0" stroked="f"/>
        </w:pict>
      </w:r>
    </w:p>
    <w:p w:rsidR="00ED5AC3" w:rsidRPr="009B17CF" w:rsidRDefault="005D7DBB" w:rsidP="005D7DBB">
      <w:pPr>
        <w:pStyle w:val="HTML"/>
        <w:shd w:val="clear" w:color="auto" w:fill="FFFFFF"/>
        <w:rPr>
          <w:rFonts w:ascii="Times New Roman" w:hAnsi="Times New Roman" w:cs="Times New Roman"/>
        </w:rPr>
      </w:pPr>
      <w:r w:rsidRPr="009B17CF">
        <w:rPr>
          <w:rFonts w:ascii="Times New Roman" w:hAnsi="Times New Roman" w:cs="Times New Roman"/>
        </w:rPr>
        <w:t>private String username;//</w:t>
      </w:r>
      <w:r w:rsidR="005B1976" w:rsidRPr="009B17CF">
        <w:rPr>
          <w:rFonts w:ascii="Times New Roman" w:hAnsi="Times New Roman" w:cs="Times New Roman"/>
        </w:rPr>
        <w:t xml:space="preserve"> </w:t>
      </w:r>
      <w:r w:rsidR="005B1976" w:rsidRPr="009B17CF">
        <w:rPr>
          <w:rFonts w:ascii="Times New Roman" w:hAnsi="Times New Roman" w:cs="Times New Roman"/>
        </w:rPr>
        <w:t>用户登入名</w:t>
      </w:r>
      <w:r w:rsidRPr="009B17CF">
        <w:rPr>
          <w:rFonts w:ascii="Times New Roman" w:hAnsi="Times New Roman" w:cs="Times New Roman"/>
        </w:rPr>
        <w:br/>
        <w:t>private String password;//</w:t>
      </w:r>
      <w:r w:rsidR="005B1976" w:rsidRPr="009B17CF">
        <w:rPr>
          <w:rFonts w:ascii="Times New Roman" w:hAnsi="Times New Roman" w:cs="Times New Roman"/>
        </w:rPr>
        <w:t>密码</w:t>
      </w:r>
      <w:r w:rsidRPr="009B17CF">
        <w:rPr>
          <w:rFonts w:ascii="Times New Roman" w:hAnsi="Times New Roman" w:cs="Times New Roman"/>
        </w:rPr>
        <w:br/>
        <w:t>private String email;//</w:t>
      </w:r>
      <w:r w:rsidRPr="009B17CF">
        <w:rPr>
          <w:rFonts w:ascii="Times New Roman" w:hAnsi="Times New Roman" w:cs="Times New Roman"/>
        </w:rPr>
        <w:t>邮箱</w:t>
      </w:r>
      <w:r w:rsidRPr="009B17CF">
        <w:rPr>
          <w:rFonts w:ascii="Times New Roman" w:hAnsi="Times New Roman" w:cs="Times New Roman"/>
        </w:rPr>
        <w:br/>
        <w:t xml:space="preserve">private Boolean </w:t>
      </w:r>
      <w:proofErr w:type="spellStart"/>
      <w:r w:rsidRPr="009B17CF">
        <w:rPr>
          <w:rFonts w:ascii="Times New Roman" w:hAnsi="Times New Roman" w:cs="Times New Roman"/>
        </w:rPr>
        <w:t>emailVerified</w:t>
      </w:r>
      <w:proofErr w:type="spellEnd"/>
      <w:r w:rsidRPr="009B17CF">
        <w:rPr>
          <w:rFonts w:ascii="Times New Roman" w:hAnsi="Times New Roman" w:cs="Times New Roman"/>
        </w:rPr>
        <w:t>;//</w:t>
      </w:r>
      <w:r w:rsidRPr="009B17CF">
        <w:rPr>
          <w:rFonts w:ascii="Times New Roman" w:hAnsi="Times New Roman" w:cs="Times New Roman"/>
        </w:rPr>
        <w:t>邮箱验证是否成功</w:t>
      </w:r>
      <w:r w:rsidRPr="009B17CF">
        <w:rPr>
          <w:rFonts w:ascii="Times New Roman" w:hAnsi="Times New Roman" w:cs="Times New Roman"/>
        </w:rPr>
        <w:br/>
        <w:t xml:space="preserve">private String </w:t>
      </w:r>
      <w:proofErr w:type="spellStart"/>
      <w:r w:rsidRPr="009B17CF">
        <w:rPr>
          <w:rFonts w:ascii="Times New Roman" w:hAnsi="Times New Roman" w:cs="Times New Roman"/>
        </w:rPr>
        <w:t>sessionToken</w:t>
      </w:r>
      <w:proofErr w:type="spellEnd"/>
      <w:r w:rsidRPr="009B17CF">
        <w:rPr>
          <w:rFonts w:ascii="Times New Roman" w:hAnsi="Times New Roman" w:cs="Times New Roman"/>
        </w:rPr>
        <w:t>;//session</w:t>
      </w:r>
      <w:r w:rsidRPr="009B17CF">
        <w:rPr>
          <w:rFonts w:ascii="Times New Roman" w:hAnsi="Times New Roman" w:cs="Times New Roman"/>
        </w:rPr>
        <w:br/>
        <w:t xml:space="preserve">private String </w:t>
      </w:r>
      <w:proofErr w:type="spellStart"/>
      <w:r w:rsidRPr="009B17CF">
        <w:rPr>
          <w:rFonts w:ascii="Times New Roman" w:hAnsi="Times New Roman" w:cs="Times New Roman"/>
        </w:rPr>
        <w:t>mobilePhoneNumber</w:t>
      </w:r>
      <w:proofErr w:type="spellEnd"/>
      <w:r w:rsidRPr="009B17CF">
        <w:rPr>
          <w:rFonts w:ascii="Times New Roman" w:hAnsi="Times New Roman" w:cs="Times New Roman"/>
        </w:rPr>
        <w:t>;//</w:t>
      </w:r>
      <w:r w:rsidRPr="009B17CF">
        <w:rPr>
          <w:rFonts w:ascii="Times New Roman" w:hAnsi="Times New Roman" w:cs="Times New Roman"/>
        </w:rPr>
        <w:t>手机号</w:t>
      </w:r>
      <w:r w:rsidRPr="009B17CF">
        <w:rPr>
          <w:rFonts w:ascii="Times New Roman" w:hAnsi="Times New Roman" w:cs="Times New Roman"/>
        </w:rPr>
        <w:br/>
        <w:t xml:space="preserve">private Boolean </w:t>
      </w:r>
      <w:proofErr w:type="spellStart"/>
      <w:r w:rsidRPr="009B17CF">
        <w:rPr>
          <w:rFonts w:ascii="Times New Roman" w:hAnsi="Times New Roman" w:cs="Times New Roman"/>
        </w:rPr>
        <w:t>mobilePhoneNumberVerified</w:t>
      </w:r>
      <w:proofErr w:type="spellEnd"/>
      <w:r w:rsidRPr="009B17CF">
        <w:rPr>
          <w:rFonts w:ascii="Times New Roman" w:hAnsi="Times New Roman" w:cs="Times New Roman"/>
        </w:rPr>
        <w:t>;//</w:t>
      </w:r>
      <w:r w:rsidRPr="009B17CF">
        <w:rPr>
          <w:rFonts w:ascii="Times New Roman" w:hAnsi="Times New Roman" w:cs="Times New Roman"/>
        </w:rPr>
        <w:t>手机号验</w:t>
      </w:r>
    </w:p>
    <w:p w:rsidR="005D7DBB" w:rsidRPr="009B17CF" w:rsidRDefault="005D7DBB" w:rsidP="005D7DBB">
      <w:pPr>
        <w:pStyle w:val="HTML"/>
        <w:shd w:val="clear" w:color="auto" w:fill="FFFFFF"/>
        <w:rPr>
          <w:rFonts w:ascii="Times New Roman" w:hAnsi="Times New Roman" w:cs="Times New Roman"/>
        </w:rPr>
      </w:pPr>
      <w:r w:rsidRPr="009B17CF">
        <w:rPr>
          <w:rFonts w:ascii="Times New Roman" w:hAnsi="Times New Roman" w:cs="Times New Roman"/>
        </w:rPr>
        <w:t>证是否成功</w:t>
      </w:r>
    </w:p>
    <w:p w:rsidR="005B1976" w:rsidRDefault="000271ED" w:rsidP="005D7DBB">
      <w:pPr>
        <w:pStyle w:val="HTML"/>
        <w:shd w:val="clear" w:color="auto" w:fill="FFFFFF"/>
        <w:rPr>
          <w:color w:val="000000"/>
          <w:sz w:val="33"/>
          <w:szCs w:val="33"/>
        </w:rPr>
      </w:pPr>
      <w:r>
        <w:pict>
          <v:rect id="_x0000_i1032" style="width:425.15pt;height:.05pt" o:hralign="center" o:hrstd="t" o:hr="t" fillcolor="#a0a0a0" stroked="f"/>
        </w:pict>
      </w:r>
    </w:p>
    <w:p w:rsidR="005D7DBB" w:rsidRDefault="006544C4" w:rsidP="0021318F">
      <w:pPr>
        <w:ind w:firstLine="480"/>
      </w:pPr>
      <w:r>
        <w:t>当用户输入完账号密码时点击登入按钮时调用</w:t>
      </w:r>
      <w:proofErr w:type="spellStart"/>
      <w:r>
        <w:rPr>
          <w:rFonts w:hint="eastAsia"/>
        </w:rPr>
        <w:t>atttemLogin</w:t>
      </w:r>
      <w:proofErr w:type="spellEnd"/>
      <w:r>
        <w:rPr>
          <w:rFonts w:hint="eastAsia"/>
        </w:rPr>
        <w:t>()</w:t>
      </w:r>
      <w:r>
        <w:rPr>
          <w:rFonts w:hint="eastAsia"/>
        </w:rPr>
        <w:t>方法，</w:t>
      </w:r>
      <w:proofErr w:type="spellStart"/>
      <w:r>
        <w:rPr>
          <w:rFonts w:hint="eastAsia"/>
        </w:rPr>
        <w:t>attemLogin</w:t>
      </w:r>
      <w:proofErr w:type="spellEnd"/>
      <w:r>
        <w:rPr>
          <w:rFonts w:hint="eastAsia"/>
        </w:rPr>
        <w:t>经过一些基本客户端验证，包括用户名密码是否过短，如果验证通过调用</w:t>
      </w:r>
      <w:proofErr w:type="spellStart"/>
      <w:r>
        <w:rPr>
          <w:rFonts w:hint="eastAsia"/>
        </w:rPr>
        <w:t>LoginPresenter</w:t>
      </w:r>
      <w:proofErr w:type="spellEnd"/>
      <w:r>
        <w:rPr>
          <w:rFonts w:hint="eastAsia"/>
        </w:rPr>
        <w:t>的</w:t>
      </w:r>
      <w:r>
        <w:rPr>
          <w:rFonts w:hint="eastAsia"/>
        </w:rPr>
        <w:t>login</w:t>
      </w:r>
      <w:r>
        <w:rPr>
          <w:rFonts w:hint="eastAsia"/>
        </w:rPr>
        <w:t>方法进行</w:t>
      </w:r>
      <w:r>
        <w:rPr>
          <w:rFonts w:hint="eastAsia"/>
        </w:rPr>
        <w:t>Http</w:t>
      </w:r>
      <w:r>
        <w:rPr>
          <w:rFonts w:hint="eastAsia"/>
        </w:rPr>
        <w:t>请求网络验证。</w:t>
      </w:r>
      <w:r>
        <w:t>当验证通过时在</w:t>
      </w:r>
      <w:r>
        <w:rPr>
          <w:rFonts w:hint="eastAsia"/>
        </w:rPr>
        <w:t>回调方法中调用</w:t>
      </w:r>
      <w:proofErr w:type="spellStart"/>
      <w:r>
        <w:rPr>
          <w:rFonts w:hint="eastAsia"/>
        </w:rPr>
        <w:t>startActivity</w:t>
      </w:r>
      <w:proofErr w:type="spellEnd"/>
      <w:r>
        <w:rPr>
          <w:rFonts w:hint="eastAsia"/>
        </w:rPr>
        <w:t>()</w:t>
      </w:r>
      <w:r>
        <w:rPr>
          <w:rFonts w:hint="eastAsia"/>
        </w:rPr>
        <w:t>方法跳转到</w:t>
      </w:r>
      <w:proofErr w:type="spellStart"/>
      <w:r>
        <w:rPr>
          <w:rFonts w:hint="eastAsia"/>
        </w:rPr>
        <w:t>MainActivity</w:t>
      </w:r>
      <w:proofErr w:type="spellEnd"/>
      <w:r>
        <w:rPr>
          <w:rFonts w:hint="eastAsia"/>
        </w:rPr>
        <w:t>，如果网络验证失败则提示验证失败。部分代码如下</w:t>
      </w:r>
    </w:p>
    <w:p w:rsidR="005B1976" w:rsidRDefault="000271ED" w:rsidP="005B1976">
      <w:r>
        <w:pict>
          <v:rect id="_x0000_i1033" style="width:425.15pt;height:.05pt" o:hralign="center" o:hrstd="t" o:hr="t" fillcolor="#a0a0a0" stroked="f"/>
        </w:pict>
      </w:r>
    </w:p>
    <w:p w:rsidR="006544C4" w:rsidRPr="002F7355" w:rsidRDefault="006544C4" w:rsidP="00CE18BF">
      <w:pPr>
        <w:ind w:firstLine="480"/>
      </w:pPr>
      <w:proofErr w:type="gramStart"/>
      <w:r w:rsidRPr="002F7355">
        <w:rPr>
          <w:rFonts w:hint="eastAsia"/>
        </w:rPr>
        <w:t>private</w:t>
      </w:r>
      <w:proofErr w:type="gramEnd"/>
      <w:r w:rsidRPr="002F7355">
        <w:rPr>
          <w:rFonts w:hint="eastAsia"/>
        </w:rPr>
        <w:t xml:space="preserve"> void </w:t>
      </w:r>
      <w:proofErr w:type="spellStart"/>
      <w:r w:rsidRPr="002F7355">
        <w:rPr>
          <w:rFonts w:hint="eastAsia"/>
        </w:rPr>
        <w:t>attemptLogin</w:t>
      </w:r>
      <w:proofErr w:type="spellEnd"/>
      <w:r w:rsidRPr="002F7355">
        <w:rPr>
          <w:rFonts w:hint="eastAsia"/>
        </w:rPr>
        <w:t>() {</w:t>
      </w:r>
      <w:r w:rsidRPr="002F7355">
        <w:rPr>
          <w:rFonts w:hint="eastAsia"/>
        </w:rPr>
        <w:br/>
        <w:t xml:space="preserve">    </w:t>
      </w:r>
      <w:r w:rsidRPr="002F7355">
        <w:t>…</w:t>
      </w:r>
      <w:r w:rsidRPr="002F7355">
        <w:rPr>
          <w:rFonts w:hint="eastAsia"/>
        </w:rPr>
        <w:br/>
      </w:r>
      <w:r w:rsidRPr="002F7355">
        <w:rPr>
          <w:rFonts w:hint="eastAsia"/>
        </w:rPr>
        <w:br/>
        <w:t xml:space="preserve">    // Store values at the time of the login attempt.</w:t>
      </w:r>
      <w:r w:rsidRPr="002F7355">
        <w:rPr>
          <w:rFonts w:hint="eastAsia"/>
        </w:rPr>
        <w:br/>
        <w:t xml:space="preserve">    String email = </w:t>
      </w:r>
      <w:proofErr w:type="spellStart"/>
      <w:r w:rsidRPr="002F7355">
        <w:rPr>
          <w:rFonts w:hint="eastAsia"/>
        </w:rPr>
        <w:t>mEmailView.getText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t xml:space="preserve">    String password = </w:t>
      </w:r>
      <w:proofErr w:type="spellStart"/>
      <w:r w:rsidRPr="002F7355">
        <w:rPr>
          <w:rFonts w:hint="eastAsia"/>
        </w:rPr>
        <w:t>mPasswordView.getText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r>
      <w:r w:rsidRPr="002F7355">
        <w:rPr>
          <w:rFonts w:hint="eastAsia"/>
        </w:rPr>
        <w:br/>
        <w:t xml:space="preserve">    </w:t>
      </w:r>
      <w:proofErr w:type="spellStart"/>
      <w:r w:rsidRPr="002F7355">
        <w:rPr>
          <w:rFonts w:hint="eastAsia"/>
        </w:rPr>
        <w:t>boolean</w:t>
      </w:r>
      <w:proofErr w:type="spellEnd"/>
      <w:r w:rsidRPr="002F7355">
        <w:rPr>
          <w:rFonts w:hint="eastAsia"/>
        </w:rPr>
        <w:t xml:space="preserve"> cancel = false;</w:t>
      </w:r>
      <w:r w:rsidRPr="002F7355">
        <w:rPr>
          <w:rFonts w:hint="eastAsia"/>
        </w:rPr>
        <w:br/>
        <w:t xml:space="preserve">    View </w:t>
      </w:r>
      <w:proofErr w:type="spellStart"/>
      <w:r w:rsidRPr="002F7355">
        <w:rPr>
          <w:rFonts w:hint="eastAsia"/>
        </w:rPr>
        <w:t>focusView</w:t>
      </w:r>
      <w:proofErr w:type="spellEnd"/>
      <w:r w:rsidRPr="002F7355">
        <w:rPr>
          <w:rFonts w:hint="eastAsia"/>
        </w:rPr>
        <w:t xml:space="preserve"> = null;</w:t>
      </w:r>
      <w:r w:rsidRPr="002F7355">
        <w:rPr>
          <w:rFonts w:hint="eastAsia"/>
        </w:rPr>
        <w:br/>
      </w:r>
      <w:r w:rsidRPr="002F7355">
        <w:rPr>
          <w:rFonts w:hint="eastAsia"/>
        </w:rPr>
        <w:br/>
        <w:t xml:space="preserve">    // Check for a valid password</w:t>
      </w:r>
      <w:r w:rsidR="00FD4527">
        <w:rPr>
          <w:rFonts w:hint="eastAsia"/>
        </w:rPr>
        <w:t>，</w:t>
      </w:r>
      <w:r w:rsidRPr="002F7355">
        <w:rPr>
          <w:rFonts w:hint="eastAsia"/>
        </w:rPr>
        <w:t xml:space="preserve"> if the user entered one.</w:t>
      </w:r>
      <w:r w:rsidRPr="002F7355">
        <w:rPr>
          <w:rFonts w:hint="eastAsia"/>
        </w:rPr>
        <w:br/>
        <w:t xml:space="preserve">    </w:t>
      </w:r>
      <w:proofErr w:type="gramStart"/>
      <w:r w:rsidRPr="002F7355">
        <w:rPr>
          <w:rFonts w:hint="eastAsia"/>
        </w:rPr>
        <w:t>if</w:t>
      </w:r>
      <w:proofErr w:type="gramEnd"/>
      <w:r w:rsidRPr="002F7355">
        <w:rPr>
          <w:rFonts w:hint="eastAsia"/>
        </w:rPr>
        <w:t xml:space="preserve"> (!</w:t>
      </w:r>
      <w:proofErr w:type="spellStart"/>
      <w:r w:rsidRPr="002F7355">
        <w:rPr>
          <w:rFonts w:hint="eastAsia"/>
        </w:rPr>
        <w:t>TextUtils.isEmpty</w:t>
      </w:r>
      <w:proofErr w:type="spellEnd"/>
      <w:r w:rsidRPr="002F7355">
        <w:rPr>
          <w:rFonts w:hint="eastAsia"/>
        </w:rPr>
        <w:t>(password) &amp;&amp; !</w:t>
      </w:r>
      <w:proofErr w:type="spellStart"/>
      <w:r w:rsidRPr="002F7355">
        <w:rPr>
          <w:rFonts w:hint="eastAsia"/>
        </w:rPr>
        <w:t>isPasswordValid</w:t>
      </w:r>
      <w:proofErr w:type="spellEnd"/>
      <w:r w:rsidRPr="002F7355">
        <w:rPr>
          <w:rFonts w:hint="eastAsia"/>
        </w:rPr>
        <w:t>(password)) {</w:t>
      </w:r>
      <w:r w:rsidRPr="002F7355">
        <w:rPr>
          <w:rFonts w:hint="eastAsia"/>
        </w:rPr>
        <w:br/>
        <w:t xml:space="preserve">        mPasswordView.setError(getString(R.string.error_invalid_password));</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mPasswordView</w:t>
      </w:r>
      <w:proofErr w:type="spellEnd"/>
      <w:r w:rsidRPr="002F7355">
        <w:rPr>
          <w:rFonts w:hint="eastAsia"/>
        </w:rPr>
        <w:t>;</w:t>
      </w:r>
      <w:r w:rsidRPr="002F7355">
        <w:rPr>
          <w:rFonts w:hint="eastAsia"/>
        </w:rPr>
        <w:br/>
      </w:r>
      <w:r w:rsidRPr="002F7355">
        <w:rPr>
          <w:rFonts w:hint="eastAsia"/>
        </w:rPr>
        <w:lastRenderedPageBreak/>
        <w:t xml:space="preserve">        cancel = true;</w:t>
      </w:r>
      <w:r w:rsidRPr="002F7355">
        <w:rPr>
          <w:rFonts w:hint="eastAsia"/>
        </w:rPr>
        <w:br/>
        <w:t xml:space="preserve">    }</w:t>
      </w:r>
      <w:r w:rsidRPr="002F7355">
        <w:rPr>
          <w:rFonts w:hint="eastAsia"/>
        </w:rPr>
        <w:br/>
      </w:r>
      <w:r w:rsidRPr="002F7355">
        <w:rPr>
          <w:rFonts w:hint="eastAsia"/>
        </w:rPr>
        <w:br/>
        <w:t xml:space="preserve">    // Check for a valid email address.</w:t>
      </w:r>
      <w:r w:rsidRPr="002F7355">
        <w:rPr>
          <w:rFonts w:hint="eastAsia"/>
        </w:rPr>
        <w:br/>
        <w:t xml:space="preserve">    </w:t>
      </w:r>
      <w:proofErr w:type="gramStart"/>
      <w:r w:rsidRPr="002F7355">
        <w:rPr>
          <w:rFonts w:hint="eastAsia"/>
        </w:rPr>
        <w:t>if</w:t>
      </w:r>
      <w:proofErr w:type="gramEnd"/>
      <w:r w:rsidRPr="002F7355">
        <w:rPr>
          <w:rFonts w:hint="eastAsia"/>
        </w:rPr>
        <w:t xml:space="preserve"> (</w:t>
      </w:r>
      <w:proofErr w:type="spellStart"/>
      <w:r w:rsidRPr="002F7355">
        <w:rPr>
          <w:rFonts w:hint="eastAsia"/>
        </w:rPr>
        <w:t>TextUtils.isEmpty</w:t>
      </w:r>
      <w:proofErr w:type="spellEnd"/>
      <w:r w:rsidRPr="002F7355">
        <w:rPr>
          <w:rFonts w:hint="eastAsia"/>
        </w:rPr>
        <w:t>(email)) {</w:t>
      </w:r>
      <w:r w:rsidRPr="002F7355">
        <w:rPr>
          <w:rFonts w:hint="eastAsia"/>
        </w:rPr>
        <w:br/>
        <w:t xml:space="preserve">        </w:t>
      </w:r>
      <w:proofErr w:type="spellStart"/>
      <w:r w:rsidRPr="002F7355">
        <w:rPr>
          <w:rFonts w:hint="eastAsia"/>
        </w:rPr>
        <w:t>mEmailView.setError</w:t>
      </w:r>
      <w:proofErr w:type="spellEnd"/>
      <w:r w:rsidRPr="002F7355">
        <w:rPr>
          <w:rFonts w:hint="eastAsia"/>
        </w:rPr>
        <w:t>(</w:t>
      </w:r>
      <w:proofErr w:type="spellStart"/>
      <w:r w:rsidRPr="002F7355">
        <w:rPr>
          <w:rFonts w:hint="eastAsia"/>
        </w:rPr>
        <w:t>getString</w:t>
      </w:r>
      <w:proofErr w:type="spellEnd"/>
      <w:r w:rsidRPr="002F7355">
        <w:rPr>
          <w:rFonts w:hint="eastAsia"/>
        </w:rPr>
        <w:t>(</w:t>
      </w:r>
      <w:proofErr w:type="spellStart"/>
      <w:r w:rsidRPr="002F7355">
        <w:rPr>
          <w:rFonts w:hint="eastAsia"/>
        </w:rPr>
        <w:t>R.string.error_field_required</w:t>
      </w:r>
      <w:proofErr w:type="spellEnd"/>
      <w:r w:rsidRPr="002F7355">
        <w:rPr>
          <w:rFonts w:hint="eastAsia"/>
        </w:rPr>
        <w:t>));</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mEmailView</w:t>
      </w:r>
      <w:proofErr w:type="spellEnd"/>
      <w:r w:rsidRPr="002F7355">
        <w:rPr>
          <w:rFonts w:hint="eastAsia"/>
        </w:rPr>
        <w:t>;</w:t>
      </w:r>
      <w:r w:rsidRPr="002F7355">
        <w:rPr>
          <w:rFonts w:hint="eastAsia"/>
        </w:rPr>
        <w:br/>
        <w:t xml:space="preserve">        cancel = true;</w:t>
      </w:r>
      <w:r w:rsidRPr="002F7355">
        <w:rPr>
          <w:rFonts w:hint="eastAsia"/>
        </w:rPr>
        <w:br/>
        <w:t xml:space="preserve">    } else if (!</w:t>
      </w:r>
      <w:proofErr w:type="spellStart"/>
      <w:r w:rsidRPr="002F7355">
        <w:rPr>
          <w:rFonts w:hint="eastAsia"/>
        </w:rPr>
        <w:t>isEmailValid</w:t>
      </w:r>
      <w:proofErr w:type="spellEnd"/>
      <w:r w:rsidRPr="002F7355">
        <w:rPr>
          <w:rFonts w:hint="eastAsia"/>
        </w:rPr>
        <w:t>(email)) {</w:t>
      </w:r>
      <w:r w:rsidRPr="002F7355">
        <w:rPr>
          <w:rFonts w:hint="eastAsia"/>
        </w:rPr>
        <w:br/>
        <w:t xml:space="preserve">        </w:t>
      </w:r>
      <w:proofErr w:type="spellStart"/>
      <w:r w:rsidRPr="002F7355">
        <w:rPr>
          <w:rFonts w:hint="eastAsia"/>
        </w:rPr>
        <w:t>mEmailView.setError</w:t>
      </w:r>
      <w:proofErr w:type="spellEnd"/>
      <w:r w:rsidRPr="002F7355">
        <w:rPr>
          <w:rFonts w:hint="eastAsia"/>
        </w:rPr>
        <w:t>(</w:t>
      </w:r>
      <w:proofErr w:type="spellStart"/>
      <w:r w:rsidRPr="002F7355">
        <w:rPr>
          <w:rFonts w:hint="eastAsia"/>
        </w:rPr>
        <w:t>getString</w:t>
      </w:r>
      <w:proofErr w:type="spellEnd"/>
      <w:r w:rsidRPr="002F7355">
        <w:rPr>
          <w:rFonts w:hint="eastAsia"/>
        </w:rPr>
        <w:t>(</w:t>
      </w:r>
      <w:proofErr w:type="spellStart"/>
      <w:r w:rsidRPr="002F7355">
        <w:rPr>
          <w:rFonts w:hint="eastAsia"/>
        </w:rPr>
        <w:t>R.string.error_invalid_email</w:t>
      </w:r>
      <w:proofErr w:type="spellEnd"/>
      <w:r w:rsidRPr="002F7355">
        <w:rPr>
          <w:rFonts w:hint="eastAsia"/>
        </w:rPr>
        <w:t>));</w:t>
      </w:r>
      <w:r w:rsidRPr="002F7355">
        <w:rPr>
          <w:rFonts w:hint="eastAsia"/>
        </w:rPr>
        <w:br/>
        <w:t xml:space="preserve">        </w:t>
      </w:r>
      <w:proofErr w:type="spellStart"/>
      <w:r w:rsidRPr="002F7355">
        <w:rPr>
          <w:rFonts w:hint="eastAsia"/>
        </w:rPr>
        <w:t>focusView</w:t>
      </w:r>
      <w:proofErr w:type="spellEnd"/>
      <w:r w:rsidRPr="002F7355">
        <w:rPr>
          <w:rFonts w:hint="eastAsia"/>
        </w:rPr>
        <w:t xml:space="preserve"> = </w:t>
      </w:r>
      <w:proofErr w:type="spellStart"/>
      <w:r w:rsidRPr="002F7355">
        <w:rPr>
          <w:rFonts w:hint="eastAsia"/>
        </w:rPr>
        <w:t>mEmailView</w:t>
      </w:r>
      <w:proofErr w:type="spellEnd"/>
      <w:r w:rsidRPr="002F7355">
        <w:rPr>
          <w:rFonts w:hint="eastAsia"/>
        </w:rPr>
        <w:t>;</w:t>
      </w:r>
      <w:r w:rsidRPr="002F7355">
        <w:rPr>
          <w:rFonts w:hint="eastAsia"/>
        </w:rPr>
        <w:br/>
        <w:t xml:space="preserve">        cancel = true;</w:t>
      </w:r>
      <w:r w:rsidRPr="002F7355">
        <w:rPr>
          <w:rFonts w:hint="eastAsia"/>
        </w:rPr>
        <w:br/>
        <w:t xml:space="preserve">    }</w:t>
      </w:r>
      <w:r w:rsidRPr="002F7355">
        <w:rPr>
          <w:rFonts w:hint="eastAsia"/>
        </w:rPr>
        <w:br/>
      </w:r>
      <w:r w:rsidRPr="002F7355">
        <w:rPr>
          <w:rFonts w:hint="eastAsia"/>
        </w:rPr>
        <w:br/>
        <w:t xml:space="preserve">    if (cancel) {</w:t>
      </w:r>
      <w:r w:rsidRPr="002F7355">
        <w:rPr>
          <w:rFonts w:hint="eastAsia"/>
        </w:rPr>
        <w:br/>
        <w:t xml:space="preserve">        // There was an error; don't attempt login and focus the first</w:t>
      </w:r>
      <w:r w:rsidRPr="002F7355">
        <w:rPr>
          <w:rFonts w:hint="eastAsia"/>
        </w:rPr>
        <w:br/>
        <w:t xml:space="preserve">        // form field with an error.</w:t>
      </w:r>
      <w:r w:rsidRPr="002F7355">
        <w:rPr>
          <w:rFonts w:hint="eastAsia"/>
        </w:rPr>
        <w:br/>
        <w:t xml:space="preserve">        </w:t>
      </w:r>
      <w:proofErr w:type="spellStart"/>
      <w:r w:rsidRPr="002F7355">
        <w:rPr>
          <w:rFonts w:hint="eastAsia"/>
        </w:rPr>
        <w:t>focusView.requestFocus</w:t>
      </w:r>
      <w:proofErr w:type="spellEnd"/>
      <w:r w:rsidRPr="002F7355">
        <w:rPr>
          <w:rFonts w:hint="eastAsia"/>
        </w:rPr>
        <w:t>();</w:t>
      </w:r>
      <w:r w:rsidRPr="002F7355">
        <w:rPr>
          <w:rFonts w:hint="eastAsia"/>
        </w:rPr>
        <w:br/>
        <w:t xml:space="preserve">    } else {</w:t>
      </w:r>
      <w:r w:rsidRPr="002F7355">
        <w:rPr>
          <w:rFonts w:hint="eastAsia"/>
        </w:rPr>
        <w:br/>
        <w:t xml:space="preserve">        // Show a progress spinner</w:t>
      </w:r>
      <w:r w:rsidR="00FD4527">
        <w:rPr>
          <w:rFonts w:hint="eastAsia"/>
        </w:rPr>
        <w:t>，</w:t>
      </w:r>
      <w:r w:rsidRPr="002F7355">
        <w:rPr>
          <w:rFonts w:hint="eastAsia"/>
        </w:rPr>
        <w:t xml:space="preserve"> and kick off a background task to</w:t>
      </w:r>
      <w:r w:rsidRPr="002F7355">
        <w:rPr>
          <w:rFonts w:hint="eastAsia"/>
        </w:rPr>
        <w:br/>
        <w:t xml:space="preserve">        // perform the user login attempt.</w:t>
      </w:r>
      <w:r w:rsidRPr="002F7355">
        <w:rPr>
          <w:rFonts w:hint="eastAsia"/>
        </w:rPr>
        <w:br/>
        <w:t xml:space="preserve">        </w:t>
      </w:r>
      <w:proofErr w:type="spellStart"/>
      <w:proofErr w:type="gramStart"/>
      <w:r w:rsidRPr="002F7355">
        <w:rPr>
          <w:rFonts w:hint="eastAsia"/>
        </w:rPr>
        <w:t>showProgress</w:t>
      </w:r>
      <w:proofErr w:type="spellEnd"/>
      <w:r w:rsidRPr="002F7355">
        <w:rPr>
          <w:rFonts w:hint="eastAsia"/>
        </w:rPr>
        <w:t>(</w:t>
      </w:r>
      <w:proofErr w:type="gramEnd"/>
      <w:r w:rsidRPr="002F7355">
        <w:rPr>
          <w:rFonts w:hint="eastAsia"/>
        </w:rPr>
        <w:t>true);</w:t>
      </w:r>
      <w:r w:rsidRPr="002F7355">
        <w:rPr>
          <w:rFonts w:hint="eastAsia"/>
        </w:rPr>
        <w:br/>
        <w:t xml:space="preserve">        User </w:t>
      </w:r>
      <w:proofErr w:type="spellStart"/>
      <w:r w:rsidRPr="002F7355">
        <w:rPr>
          <w:rFonts w:hint="eastAsia"/>
        </w:rPr>
        <w:t>user</w:t>
      </w:r>
      <w:proofErr w:type="spellEnd"/>
      <w:r w:rsidRPr="002F7355">
        <w:rPr>
          <w:rFonts w:hint="eastAsia"/>
        </w:rPr>
        <w:t xml:space="preserve"> = new User();</w:t>
      </w:r>
      <w:r w:rsidRPr="002F7355">
        <w:rPr>
          <w:rFonts w:hint="eastAsia"/>
        </w:rPr>
        <w:br/>
        <w:t xml:space="preserve">        </w:t>
      </w:r>
      <w:proofErr w:type="spellStart"/>
      <w:r w:rsidRPr="002F7355">
        <w:rPr>
          <w:rFonts w:hint="eastAsia"/>
        </w:rPr>
        <w:t>user.setUsername</w:t>
      </w:r>
      <w:proofErr w:type="spellEnd"/>
      <w:r w:rsidRPr="002F7355">
        <w:rPr>
          <w:rFonts w:hint="eastAsia"/>
        </w:rPr>
        <w:t>(</w:t>
      </w:r>
      <w:proofErr w:type="spellStart"/>
      <w:r w:rsidRPr="002F7355">
        <w:rPr>
          <w:rFonts w:hint="eastAsia"/>
        </w:rPr>
        <w:t>mEmailView.getText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r w:rsidRPr="002F7355">
        <w:rPr>
          <w:rFonts w:hint="eastAsia"/>
        </w:rPr>
        <w:br/>
        <w:t xml:space="preserve">        </w:t>
      </w:r>
      <w:proofErr w:type="spellStart"/>
      <w:r w:rsidRPr="002F7355">
        <w:rPr>
          <w:rFonts w:hint="eastAsia"/>
        </w:rPr>
        <w:t>user.setPassword</w:t>
      </w:r>
      <w:proofErr w:type="spellEnd"/>
      <w:r w:rsidRPr="002F7355">
        <w:rPr>
          <w:rFonts w:hint="eastAsia"/>
        </w:rPr>
        <w:t>(</w:t>
      </w:r>
      <w:proofErr w:type="spellStart"/>
      <w:r w:rsidRPr="002F7355">
        <w:rPr>
          <w:rFonts w:hint="eastAsia"/>
        </w:rPr>
        <w:t>mPasswordView.getText</w:t>
      </w:r>
      <w:proofErr w:type="spellEnd"/>
      <w:r w:rsidRPr="002F7355">
        <w:rPr>
          <w:rFonts w:hint="eastAsia"/>
        </w:rPr>
        <w:t>().</w:t>
      </w:r>
      <w:proofErr w:type="spellStart"/>
      <w:r w:rsidRPr="002F7355">
        <w:rPr>
          <w:rFonts w:hint="eastAsia"/>
        </w:rPr>
        <w:t>toString</w:t>
      </w:r>
      <w:proofErr w:type="spellEnd"/>
      <w:r w:rsidRPr="002F7355">
        <w:rPr>
          <w:rFonts w:hint="eastAsia"/>
        </w:rPr>
        <w:t>());</w:t>
      </w:r>
    </w:p>
    <w:p w:rsidR="006544C4" w:rsidRPr="002F7355" w:rsidRDefault="006544C4" w:rsidP="00CE18BF">
      <w:pPr>
        <w:ind w:firstLine="480"/>
      </w:pPr>
      <w:r w:rsidRPr="002F7355">
        <w:rPr>
          <w:rFonts w:hint="eastAsia"/>
        </w:rPr>
        <w:br/>
        <w:t xml:space="preserve">        </w:t>
      </w:r>
      <w:proofErr w:type="spellStart"/>
      <w:r w:rsidRPr="002F7355">
        <w:rPr>
          <w:rFonts w:hint="eastAsia"/>
        </w:rPr>
        <w:t>mLoginPresenter.login</w:t>
      </w:r>
      <w:proofErr w:type="spellEnd"/>
      <w:r w:rsidRPr="002F7355">
        <w:rPr>
          <w:rFonts w:hint="eastAsia"/>
        </w:rPr>
        <w:t>(user</w:t>
      </w:r>
      <w:r w:rsidR="00FD4527">
        <w:rPr>
          <w:rFonts w:hint="eastAsia"/>
        </w:rPr>
        <w:t>，</w:t>
      </w:r>
      <w:r w:rsidRPr="002F7355">
        <w:rPr>
          <w:rFonts w:hint="eastAsia"/>
        </w:rPr>
        <w:t xml:space="preserve"> </w:t>
      </w:r>
      <w:proofErr w:type="spellStart"/>
      <w:r w:rsidRPr="002F7355">
        <w:rPr>
          <w:rFonts w:hint="eastAsia"/>
        </w:rPr>
        <w:t>getBaseContext</w:t>
      </w:r>
      <w:proofErr w:type="spellEnd"/>
      <w:r w:rsidRPr="002F7355">
        <w:rPr>
          <w:rFonts w:hint="eastAsia"/>
        </w:rPr>
        <w:t>());</w:t>
      </w:r>
      <w:r w:rsidRPr="002F7355">
        <w:rPr>
          <w:rFonts w:hint="eastAsia"/>
        </w:rPr>
        <w:br/>
        <w:t xml:space="preserve">    }</w:t>
      </w:r>
      <w:r w:rsidRPr="002F7355">
        <w:rPr>
          <w:rFonts w:hint="eastAsia"/>
        </w:rPr>
        <w:br/>
        <w:t>}</w:t>
      </w:r>
    </w:p>
    <w:p w:rsidR="0031685D" w:rsidRPr="002F7355" w:rsidRDefault="00AE5278" w:rsidP="006D4066">
      <w:pPr>
        <w:ind w:firstLine="480"/>
      </w:pPr>
      <w:r>
        <w:rPr>
          <w:rFonts w:hint="eastAsia"/>
        </w:rPr>
        <w:t>当验证</w:t>
      </w:r>
      <w:r w:rsidR="006544C4" w:rsidRPr="002F7355">
        <w:rPr>
          <w:rFonts w:hint="eastAsia"/>
        </w:rPr>
        <w:t>通过时跳转到主界面并</w:t>
      </w:r>
      <w:r w:rsidR="009B17CF">
        <w:rPr>
          <w:rFonts w:hint="eastAsia"/>
        </w:rPr>
        <w:t>通过调用</w:t>
      </w:r>
      <w:r w:rsidR="009B17CF">
        <w:rPr>
          <w:rFonts w:hint="eastAsia"/>
        </w:rPr>
        <w:t xml:space="preserve">finish() </w:t>
      </w:r>
      <w:r w:rsidR="009B17CF">
        <w:rPr>
          <w:rFonts w:hint="eastAsia"/>
        </w:rPr>
        <w:t>方法</w:t>
      </w:r>
      <w:r w:rsidR="006544C4" w:rsidRPr="002F7355">
        <w:rPr>
          <w:rFonts w:hint="eastAsia"/>
        </w:rPr>
        <w:t>将</w:t>
      </w:r>
      <w:proofErr w:type="spellStart"/>
      <w:r w:rsidR="006544C4" w:rsidRPr="002F7355">
        <w:rPr>
          <w:rFonts w:hint="eastAsia"/>
        </w:rPr>
        <w:t>LoginActivity</w:t>
      </w:r>
      <w:proofErr w:type="spellEnd"/>
      <w:r w:rsidR="006544C4" w:rsidRPr="002F7355">
        <w:rPr>
          <w:rFonts w:hint="eastAsia"/>
        </w:rPr>
        <w:t>在</w:t>
      </w:r>
      <w:r w:rsidR="006544C4" w:rsidRPr="002F7355">
        <w:rPr>
          <w:rFonts w:hint="eastAsia"/>
        </w:rPr>
        <w:t>Activity</w:t>
      </w:r>
      <w:proofErr w:type="gramStart"/>
      <w:r w:rsidR="0024646D">
        <w:rPr>
          <w:rFonts w:hint="eastAsia"/>
        </w:rPr>
        <w:t>栈</w:t>
      </w:r>
      <w:proofErr w:type="gramEnd"/>
      <w:r w:rsidR="0024646D">
        <w:rPr>
          <w:rFonts w:hint="eastAsia"/>
        </w:rPr>
        <w:t>中移除，避免用户通过返回键时跳转到登入界面</w:t>
      </w:r>
      <w:r w:rsidR="004012F2">
        <w:rPr>
          <w:rFonts w:hint="eastAsia"/>
        </w:rPr>
        <w:t>。</w:t>
      </w:r>
      <w:r w:rsidR="006D4066">
        <w:rPr>
          <w:rFonts w:hint="eastAsia"/>
        </w:rPr>
        <w:t>在</w:t>
      </w:r>
      <w:r w:rsidR="0031685D" w:rsidRPr="002F7355">
        <w:rPr>
          <w:rFonts w:hint="eastAsia"/>
        </w:rPr>
        <w:t>验证失败时隐藏进度</w:t>
      </w:r>
      <w:proofErr w:type="gramStart"/>
      <w:r w:rsidR="0031685D" w:rsidRPr="002F7355">
        <w:rPr>
          <w:rFonts w:hint="eastAsia"/>
        </w:rPr>
        <w:t>条通过</w:t>
      </w:r>
      <w:proofErr w:type="gramEnd"/>
      <w:r w:rsidR="0031685D" w:rsidRPr="002F7355">
        <w:rPr>
          <w:rFonts w:hint="eastAsia"/>
        </w:rPr>
        <w:t>Toast</w:t>
      </w:r>
      <w:r w:rsidR="00077CFA">
        <w:rPr>
          <w:rFonts w:hint="eastAsia"/>
        </w:rPr>
        <w:t>提示用户验证失败。</w:t>
      </w:r>
    </w:p>
    <w:p w:rsidR="00AE31E1" w:rsidRDefault="00D20951" w:rsidP="00AE31E1">
      <w:pPr>
        <w:pStyle w:val="3"/>
        <w:ind w:left="885" w:hanging="885"/>
      </w:pPr>
      <w:r>
        <w:rPr>
          <w:rFonts w:hint="eastAsia"/>
        </w:rPr>
        <w:lastRenderedPageBreak/>
        <w:t xml:space="preserve">4.1.3 </w:t>
      </w:r>
      <w:r w:rsidR="00AE31E1">
        <w:t>注册功能实现</w:t>
      </w:r>
    </w:p>
    <w:p w:rsidR="00AE31E1" w:rsidRPr="00AE31E1" w:rsidRDefault="00AE31E1" w:rsidP="002F7355">
      <w:pPr>
        <w:pStyle w:val="HTML"/>
        <w:shd w:val="clear" w:color="auto" w:fill="FFFFFF"/>
      </w:pPr>
      <w:r>
        <w:rPr>
          <w:rFonts w:hint="eastAsia"/>
        </w:rPr>
        <w:t xml:space="preserve">　　注册功能的逻辑是用户输入需要注册的账号密码，访问后端接口注册。注册功能的界面和代码与登入界面基本相同</w:t>
      </w:r>
      <w:r w:rsidR="00235C89">
        <w:rPr>
          <w:rFonts w:hint="eastAsia"/>
        </w:rPr>
        <w:t>，登入界面是验证后端数据库中该账号是否存在密码是否正确，注册界面是验证账号是否已被注册，其他功能和代码基本相同。</w:t>
      </w:r>
    </w:p>
    <w:p w:rsidR="00D9504A" w:rsidRDefault="00D20951" w:rsidP="00D9504A">
      <w:pPr>
        <w:pStyle w:val="2"/>
      </w:pPr>
      <w:r>
        <w:rPr>
          <w:rFonts w:hint="eastAsia"/>
        </w:rPr>
        <w:t xml:space="preserve">4.2 </w:t>
      </w:r>
      <w:r w:rsidR="00534A1D">
        <w:t>健康资讯模块</w:t>
      </w:r>
    </w:p>
    <w:p w:rsidR="00D9504A" w:rsidRDefault="0081656C" w:rsidP="00D9504A">
      <w:pPr>
        <w:ind w:firstLine="480"/>
      </w:pPr>
      <w:r>
        <w:t>健康资讯</w:t>
      </w:r>
      <w:r w:rsidR="00D9504A">
        <w:t>是用户进入到主界面时</w:t>
      </w:r>
      <w:r w:rsidR="00D9504A">
        <w:rPr>
          <w:rFonts w:hint="eastAsia"/>
        </w:rPr>
        <w:t>，</w:t>
      </w:r>
      <w:r w:rsidR="00D9504A">
        <w:t>默认显示的信息</w:t>
      </w:r>
      <w:r>
        <w:t>界面</w:t>
      </w:r>
      <w:r w:rsidR="00D9504A">
        <w:rPr>
          <w:rFonts w:hint="eastAsia"/>
        </w:rPr>
        <w:t>，</w:t>
      </w:r>
      <w:r w:rsidR="00D9504A">
        <w:t>将健康资讯分为</w:t>
      </w:r>
      <w:r w:rsidR="00D9504A">
        <w:rPr>
          <w:rFonts w:hint="eastAsia"/>
        </w:rPr>
        <w:t>4</w:t>
      </w:r>
      <w:r w:rsidR="00D9504A">
        <w:rPr>
          <w:rFonts w:hint="eastAsia"/>
        </w:rPr>
        <w:t>类</w:t>
      </w:r>
      <w:r w:rsidR="003075AC">
        <w:rPr>
          <w:rFonts w:hint="eastAsia"/>
        </w:rPr>
        <w:t>数据</w:t>
      </w:r>
      <w:r w:rsidR="00D9504A">
        <w:rPr>
          <w:rFonts w:hint="eastAsia"/>
        </w:rPr>
        <w:t>来展示，分别是“生活贴士”、“药品新闻”、“食品新闻”、“疾病快讯”。使用</w:t>
      </w:r>
      <w:proofErr w:type="spellStart"/>
      <w:r w:rsidR="00D9504A">
        <w:rPr>
          <w:rFonts w:hint="eastAsia"/>
        </w:rPr>
        <w:t>TabLayout</w:t>
      </w:r>
      <w:proofErr w:type="spellEnd"/>
      <w:r w:rsidR="00D9504A">
        <w:rPr>
          <w:rFonts w:hint="eastAsia"/>
        </w:rPr>
        <w:t>和</w:t>
      </w:r>
      <w:proofErr w:type="spellStart"/>
      <w:r w:rsidR="00D9504A">
        <w:rPr>
          <w:rFonts w:hint="eastAsia"/>
        </w:rPr>
        <w:t>ViewPager</w:t>
      </w:r>
      <w:proofErr w:type="spellEnd"/>
      <w:r w:rsidR="00D9504A">
        <w:rPr>
          <w:rFonts w:hint="eastAsia"/>
        </w:rPr>
        <w:t>组合来展示内容，每一列表的都是由</w:t>
      </w:r>
      <w:r w:rsidR="00D9504A">
        <w:rPr>
          <w:rFonts w:hint="eastAsia"/>
        </w:rPr>
        <w:t>Fragment</w:t>
      </w:r>
      <w:r w:rsidR="00610E8F">
        <w:rPr>
          <w:rFonts w:hint="eastAsia"/>
        </w:rPr>
        <w:t>组成的，当点击列表中的一项时，跳转到健康资讯</w:t>
      </w:r>
      <w:r w:rsidR="00D9504A">
        <w:rPr>
          <w:rFonts w:hint="eastAsia"/>
        </w:rPr>
        <w:t>详情界面</w:t>
      </w:r>
      <w:r w:rsidR="00194B73">
        <w:rPr>
          <w:rFonts w:hint="eastAsia"/>
        </w:rPr>
        <w:t>，健康资讯详情界面的</w:t>
      </w:r>
      <w:r w:rsidR="00194B73">
        <w:rPr>
          <w:rFonts w:hint="eastAsia"/>
        </w:rPr>
        <w:t>UI</w:t>
      </w:r>
      <w:r w:rsidR="00194B73">
        <w:rPr>
          <w:rFonts w:hint="eastAsia"/>
        </w:rPr>
        <w:t>实现控件也比较简单，</w:t>
      </w:r>
      <w:r w:rsidR="00815612">
        <w:rPr>
          <w:rFonts w:hint="eastAsia"/>
        </w:rPr>
        <w:t>都是最基本的</w:t>
      </w:r>
      <w:r w:rsidR="00815612">
        <w:rPr>
          <w:rFonts w:hint="eastAsia"/>
        </w:rPr>
        <w:t>Android</w:t>
      </w:r>
      <w:r w:rsidR="00815612">
        <w:rPr>
          <w:rFonts w:hint="eastAsia"/>
        </w:rPr>
        <w:t>原生控件搭建而成。</w:t>
      </w:r>
    </w:p>
    <w:p w:rsidR="00D9504A" w:rsidRDefault="00D9504A" w:rsidP="00D9504A">
      <w:pPr>
        <w:ind w:firstLine="480"/>
      </w:pPr>
      <w:r>
        <w:rPr>
          <w:rFonts w:hint="eastAsia"/>
        </w:rPr>
        <w:t>在健</w:t>
      </w:r>
      <w:r w:rsidR="00373756">
        <w:rPr>
          <w:rFonts w:hint="eastAsia"/>
        </w:rPr>
        <w:t>康资讯详情界面，除了基本的资讯</w:t>
      </w:r>
      <w:proofErr w:type="gramStart"/>
      <w:r w:rsidR="00373756">
        <w:rPr>
          <w:rFonts w:hint="eastAsia"/>
        </w:rPr>
        <w:t>讯息</w:t>
      </w:r>
      <w:proofErr w:type="gramEnd"/>
      <w:r w:rsidR="00373756">
        <w:rPr>
          <w:rFonts w:hint="eastAsia"/>
        </w:rPr>
        <w:t>信息展示外，还有收藏该条资讯</w:t>
      </w:r>
      <w:r>
        <w:rPr>
          <w:rFonts w:hint="eastAsia"/>
        </w:rPr>
        <w:t>和对该资讯进行评论的功能。</w:t>
      </w:r>
      <w:r w:rsidR="00681C0F">
        <w:rPr>
          <w:rFonts w:hint="eastAsia"/>
        </w:rPr>
        <w:t>健康资讯模块的</w:t>
      </w:r>
      <w:r w:rsidR="00B57F49">
        <w:rPr>
          <w:rFonts w:hint="eastAsia"/>
        </w:rPr>
        <w:t>UI</w:t>
      </w:r>
      <w:r w:rsidR="00B57F49">
        <w:rPr>
          <w:rFonts w:hint="eastAsia"/>
        </w:rPr>
        <w:t>实现</w:t>
      </w:r>
      <w:r w:rsidR="00681C0F">
        <w:rPr>
          <w:rFonts w:hint="eastAsia"/>
        </w:rPr>
        <w:t>运行效果界面如图所示</w:t>
      </w:r>
    </w:p>
    <w:p w:rsidR="00B57F49" w:rsidRDefault="00B57F49" w:rsidP="00B57F49">
      <w:pPr>
        <w:ind w:firstLine="480"/>
        <w:jc w:val="center"/>
      </w:pPr>
      <w:r>
        <w:rPr>
          <w:noProof/>
        </w:rPr>
        <w:drawing>
          <wp:inline distT="0" distB="0" distL="0" distR="0" wp14:anchorId="0544F3BF" wp14:editId="41479046">
            <wp:extent cx="2594610" cy="4572000"/>
            <wp:effectExtent l="0" t="0" r="0" b="0"/>
            <wp:docPr id="5" name="图片 5" descr="D:\AndroidStudioProjects\NewAwHealth\doc\截图\健康资讯\缩小健康资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droidStudioProjects\NewAwHealth\doc\截图\健康资讯\缩小健康资讯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4572000"/>
                    </a:xfrm>
                    <a:prstGeom prst="rect">
                      <a:avLst/>
                    </a:prstGeom>
                    <a:noFill/>
                    <a:ln>
                      <a:noFill/>
                    </a:ln>
                  </pic:spPr>
                </pic:pic>
              </a:graphicData>
            </a:graphic>
          </wp:inline>
        </w:drawing>
      </w:r>
      <w:r>
        <w:rPr>
          <w:noProof/>
        </w:rPr>
        <w:lastRenderedPageBreak/>
        <w:drawing>
          <wp:inline distT="0" distB="0" distL="0" distR="0" wp14:anchorId="71769582" wp14:editId="6D529263">
            <wp:extent cx="2583815" cy="4603750"/>
            <wp:effectExtent l="0" t="0" r="6985" b="6350"/>
            <wp:docPr id="6" name="图片 6" descr="D:\AndroidStudioProjects\NewAwHealth\doc\截图\健康资讯\缩小资讯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ndroidStudioProjects\NewAwHealth\doc\截图\健康资讯\缩小资讯详情.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3815" cy="4603750"/>
                    </a:xfrm>
                    <a:prstGeom prst="rect">
                      <a:avLst/>
                    </a:prstGeom>
                    <a:noFill/>
                    <a:ln>
                      <a:noFill/>
                    </a:ln>
                  </pic:spPr>
                </pic:pic>
              </a:graphicData>
            </a:graphic>
          </wp:inline>
        </w:drawing>
      </w:r>
    </w:p>
    <w:p w:rsidR="00D830C6" w:rsidRDefault="00D830C6" w:rsidP="00D830C6">
      <w:pPr>
        <w:ind w:firstLine="480"/>
      </w:pPr>
      <w:r>
        <w:rPr>
          <w:rFonts w:hint="eastAsia"/>
        </w:rPr>
        <w:t>资讯详情界面</w:t>
      </w:r>
      <w:r w:rsidR="00714095">
        <w:rPr>
          <w:rFonts w:hint="eastAsia"/>
        </w:rPr>
        <w:t>的帖子</w:t>
      </w:r>
      <w:r w:rsidR="005E0929">
        <w:rPr>
          <w:rFonts w:hint="eastAsia"/>
        </w:rPr>
        <w:t>收藏功能基本逻辑是判断是否已经收藏，没有收藏则收藏，</w:t>
      </w:r>
      <w:r w:rsidR="00714095">
        <w:rPr>
          <w:rFonts w:hint="eastAsia"/>
        </w:rPr>
        <w:t>即将该条数据存入到收藏的数据库表中。</w:t>
      </w:r>
      <w:r w:rsidR="006A1FEC">
        <w:rPr>
          <w:rFonts w:hint="eastAsia"/>
        </w:rPr>
        <w:t>评论帖子的功能，是将该帖子的</w:t>
      </w:r>
      <w:r w:rsidR="006A1FEC">
        <w:rPr>
          <w:rFonts w:hint="eastAsia"/>
        </w:rPr>
        <w:t>id</w:t>
      </w:r>
      <w:r w:rsidR="006A1FEC">
        <w:rPr>
          <w:rFonts w:hint="eastAsia"/>
        </w:rPr>
        <w:t>和评论内容上传到服务器的评论表中。</w:t>
      </w:r>
    </w:p>
    <w:p w:rsidR="00DC1AD3" w:rsidRDefault="00DC1AD3" w:rsidP="00D830C6">
      <w:pPr>
        <w:ind w:firstLine="480"/>
      </w:pPr>
    </w:p>
    <w:p w:rsidR="00154CFA" w:rsidRDefault="00DC1AD3" w:rsidP="00DC1AD3">
      <w:pPr>
        <w:pStyle w:val="HTML"/>
        <w:shd w:val="clear" w:color="auto" w:fill="FFFFFF"/>
        <w:jc w:val="center"/>
      </w:pPr>
      <w:r>
        <w:rPr>
          <w:rFonts w:hint="eastAsia"/>
        </w:rPr>
        <w:t>收藏帖子的方法</w:t>
      </w:r>
    </w:p>
    <w:p w:rsidR="00154CFA" w:rsidRDefault="000271ED" w:rsidP="00154CFA">
      <w:r>
        <w:pict>
          <v:rect id="_x0000_i1034" style="width:425.15pt;height:.05pt" o:hralign="center" o:hrstd="t" o:hr="t" fillcolor="#a0a0a0" stroked="f"/>
        </w:pict>
      </w:r>
    </w:p>
    <w:p w:rsidR="00DC1AD3" w:rsidRPr="00CE18BF" w:rsidRDefault="00DC1AD3" w:rsidP="00CE18BF">
      <w:pPr>
        <w:ind w:firstLine="480"/>
      </w:pPr>
      <w:proofErr w:type="gramStart"/>
      <w:r w:rsidRPr="00CE18BF">
        <w:rPr>
          <w:rFonts w:hint="eastAsia"/>
        </w:rPr>
        <w:t>public</w:t>
      </w:r>
      <w:proofErr w:type="gramEnd"/>
      <w:r w:rsidRPr="00CE18BF">
        <w:rPr>
          <w:rFonts w:hint="eastAsia"/>
        </w:rPr>
        <w:t xml:space="preserve"> static </w:t>
      </w:r>
      <w:proofErr w:type="spellStart"/>
      <w:r w:rsidRPr="00CE18BF">
        <w:rPr>
          <w:rFonts w:hint="eastAsia"/>
        </w:rPr>
        <w:t>boolean</w:t>
      </w:r>
      <w:proofErr w:type="spellEnd"/>
      <w:r w:rsidRPr="00CE18BF">
        <w:rPr>
          <w:rFonts w:hint="eastAsia"/>
        </w:rPr>
        <w:t xml:space="preserve"> </w:t>
      </w:r>
      <w:proofErr w:type="spellStart"/>
      <w:r w:rsidRPr="00CE18BF">
        <w:rPr>
          <w:rFonts w:hint="eastAsia"/>
        </w:rPr>
        <w:t>collectHelathInfor</w:t>
      </w:r>
      <w:proofErr w:type="spellEnd"/>
      <w:r w:rsidRPr="00CE18BF">
        <w:rPr>
          <w:rFonts w:hint="eastAsia"/>
        </w:rPr>
        <w:t>(</w:t>
      </w:r>
      <w:proofErr w:type="spellStart"/>
      <w:r w:rsidRPr="00CE18BF">
        <w:rPr>
          <w:rFonts w:hint="eastAsia"/>
        </w:rPr>
        <w:t>HealthInfor</w:t>
      </w:r>
      <w:proofErr w:type="spellEnd"/>
      <w:r w:rsidRPr="00CE18BF">
        <w:rPr>
          <w:rFonts w:hint="eastAsia"/>
        </w:rPr>
        <w:t xml:space="preserve"> </w:t>
      </w:r>
      <w:proofErr w:type="spellStart"/>
      <w:r w:rsidRPr="00CE18BF">
        <w:rPr>
          <w:rFonts w:hint="eastAsia"/>
        </w:rPr>
        <w:t>healthInfor</w:t>
      </w:r>
      <w:proofErr w:type="spellEnd"/>
      <w:r w:rsidRPr="00CE18BF">
        <w:rPr>
          <w:rFonts w:hint="eastAsia"/>
        </w:rPr>
        <w:t>) {</w:t>
      </w:r>
      <w:r w:rsidRPr="00CE18BF">
        <w:rPr>
          <w:rFonts w:hint="eastAsia"/>
        </w:rPr>
        <w:br/>
        <w:t xml:space="preserve">    </w:t>
      </w:r>
      <w:proofErr w:type="spellStart"/>
      <w:r w:rsidRPr="00CE18BF">
        <w:rPr>
          <w:rFonts w:hint="eastAsia"/>
        </w:rPr>
        <w:t>CollectedHealthInfor</w:t>
      </w:r>
      <w:proofErr w:type="spellEnd"/>
      <w:r w:rsidRPr="00CE18BF">
        <w:rPr>
          <w:rFonts w:hint="eastAsia"/>
        </w:rPr>
        <w:t xml:space="preserve"> </w:t>
      </w:r>
      <w:proofErr w:type="spellStart"/>
      <w:r w:rsidRPr="00CE18BF">
        <w:rPr>
          <w:rFonts w:hint="eastAsia"/>
        </w:rPr>
        <w:t>collectedHealthInfor</w:t>
      </w:r>
      <w:proofErr w:type="spellEnd"/>
      <w:r w:rsidRPr="00CE18BF">
        <w:rPr>
          <w:rFonts w:hint="eastAsia"/>
        </w:rPr>
        <w:t xml:space="preserve"> = new </w:t>
      </w:r>
      <w:proofErr w:type="spellStart"/>
      <w:r w:rsidRPr="00CE18BF">
        <w:rPr>
          <w:rFonts w:hint="eastAsia"/>
        </w:rPr>
        <w:t>CollectedHealthInfor</w:t>
      </w:r>
      <w:proofErr w:type="spellEnd"/>
      <w:r w:rsidRPr="00CE18BF">
        <w:rPr>
          <w:rFonts w:hint="eastAsia"/>
        </w:rPr>
        <w:t>();</w:t>
      </w:r>
      <w:r w:rsidRPr="00CE18BF">
        <w:rPr>
          <w:rFonts w:hint="eastAsia"/>
        </w:rPr>
        <w:br/>
        <w:t xml:space="preserve">    collectedHealthInfor.id = </w:t>
      </w:r>
      <w:proofErr w:type="spellStart"/>
      <w:r w:rsidRPr="00CE18BF">
        <w:rPr>
          <w:rFonts w:hint="eastAsia"/>
        </w:rPr>
        <w:t>healthInfor.getId</w:t>
      </w:r>
      <w:proofErr w:type="spellEnd"/>
      <w:r w:rsidRPr="00CE18BF">
        <w:rPr>
          <w:rFonts w:hint="eastAsia"/>
        </w:rPr>
        <w:t>();</w:t>
      </w:r>
      <w:r w:rsidRPr="00CE18BF">
        <w:rPr>
          <w:rFonts w:hint="eastAsia"/>
        </w:rPr>
        <w:br/>
        <w:t xml:space="preserve">    </w:t>
      </w:r>
      <w:proofErr w:type="spellStart"/>
      <w:r w:rsidRPr="00CE18BF">
        <w:rPr>
          <w:rFonts w:hint="eastAsia"/>
        </w:rPr>
        <w:t>collectedHealthInfor.healthInfor</w:t>
      </w:r>
      <w:proofErr w:type="spellEnd"/>
      <w:r w:rsidRPr="00CE18BF">
        <w:rPr>
          <w:rFonts w:hint="eastAsia"/>
        </w:rPr>
        <w:t xml:space="preserve"> = </w:t>
      </w:r>
      <w:proofErr w:type="spellStart"/>
      <w:r w:rsidRPr="00CE18BF">
        <w:rPr>
          <w:rFonts w:hint="eastAsia"/>
        </w:rPr>
        <w:t>healthInfor</w:t>
      </w:r>
      <w:proofErr w:type="spellEnd"/>
      <w:r w:rsidRPr="00CE18BF">
        <w:rPr>
          <w:rFonts w:hint="eastAsia"/>
        </w:rPr>
        <w:t>;</w:t>
      </w:r>
      <w:r w:rsidRPr="00CE18BF">
        <w:rPr>
          <w:rFonts w:hint="eastAsia"/>
        </w:rPr>
        <w:br/>
        <w:t xml:space="preserve">    long save = </w:t>
      </w:r>
      <w:proofErr w:type="spellStart"/>
      <w:r w:rsidRPr="00CE18BF">
        <w:rPr>
          <w:rFonts w:hint="eastAsia"/>
        </w:rPr>
        <w:t>App.sDb.save</w:t>
      </w:r>
      <w:proofErr w:type="spellEnd"/>
      <w:r w:rsidRPr="00CE18BF">
        <w:rPr>
          <w:rFonts w:hint="eastAsia"/>
        </w:rPr>
        <w:t>(</w:t>
      </w:r>
      <w:proofErr w:type="spellStart"/>
      <w:r w:rsidRPr="00CE18BF">
        <w:rPr>
          <w:rFonts w:hint="eastAsia"/>
        </w:rPr>
        <w:t>collectedHealthInfor</w:t>
      </w:r>
      <w:proofErr w:type="spellEnd"/>
      <w:r w:rsidRPr="00CE18BF">
        <w:rPr>
          <w:rFonts w:hint="eastAsia"/>
        </w:rPr>
        <w:t>);</w:t>
      </w:r>
      <w:r w:rsidRPr="00CE18BF">
        <w:rPr>
          <w:rFonts w:hint="eastAsia"/>
        </w:rPr>
        <w:br/>
        <w:t xml:space="preserve">    return save &gt; 0;</w:t>
      </w:r>
      <w:r w:rsidRPr="00CE18BF">
        <w:rPr>
          <w:rFonts w:hint="eastAsia"/>
        </w:rPr>
        <w:br/>
        <w:t>}</w:t>
      </w:r>
    </w:p>
    <w:p w:rsidR="005E0929" w:rsidRDefault="000271ED" w:rsidP="00154CFA">
      <w:r>
        <w:pict>
          <v:rect id="_x0000_i1035" style="width:425.15pt;height:.05pt" o:hralign="center" o:hrstd="t" o:hr="t" fillcolor="#a0a0a0" stroked="f"/>
        </w:pict>
      </w:r>
    </w:p>
    <w:p w:rsidR="00DC1AD3" w:rsidRDefault="00DC1AD3" w:rsidP="00154CFA"/>
    <w:p w:rsidR="00154CFA" w:rsidRDefault="00DC1AD3" w:rsidP="00D1186C">
      <w:pPr>
        <w:ind w:firstLine="480"/>
        <w:jc w:val="center"/>
      </w:pPr>
      <w:r>
        <w:t>评论帖子的方法代码</w:t>
      </w:r>
    </w:p>
    <w:p w:rsidR="00DC1AD3" w:rsidRDefault="000271ED" w:rsidP="00DC1AD3">
      <w:r>
        <w:lastRenderedPageBreak/>
        <w:pict>
          <v:rect id="_x0000_i1036" style="width:425.15pt;height:.05pt" o:hralign="center" o:hrstd="t" o:hr="t" fillcolor="#a0a0a0" stroked="f"/>
        </w:pict>
      </w:r>
    </w:p>
    <w:p w:rsidR="00DC1AD3" w:rsidRPr="00CE18BF" w:rsidRDefault="00DC1AD3" w:rsidP="00CE18BF">
      <w:pPr>
        <w:ind w:firstLine="480"/>
      </w:pPr>
      <w:r w:rsidRPr="00CE18BF">
        <w:rPr>
          <w:rFonts w:hint="eastAsia"/>
        </w:rPr>
        <w:t xml:space="preserve">public void </w:t>
      </w:r>
      <w:proofErr w:type="spellStart"/>
      <w:r w:rsidRPr="00CE18BF">
        <w:rPr>
          <w:rFonts w:hint="eastAsia"/>
        </w:rPr>
        <w:t>subMitRecommend</w:t>
      </w:r>
      <w:proofErr w:type="spellEnd"/>
      <w:r w:rsidRPr="00CE18BF">
        <w:rPr>
          <w:rFonts w:hint="eastAsia"/>
        </w:rPr>
        <w:t>() {</w:t>
      </w:r>
      <w:r w:rsidRPr="00CE18BF">
        <w:rPr>
          <w:rFonts w:hint="eastAsia"/>
        </w:rPr>
        <w:br/>
        <w:t xml:space="preserve">    String </w:t>
      </w:r>
      <w:proofErr w:type="spellStart"/>
      <w:r w:rsidRPr="00CE18BF">
        <w:rPr>
          <w:rFonts w:hint="eastAsia"/>
        </w:rPr>
        <w:t>recommendStr</w:t>
      </w:r>
      <w:proofErr w:type="spellEnd"/>
      <w:r w:rsidRPr="00CE18BF">
        <w:rPr>
          <w:rFonts w:hint="eastAsia"/>
        </w:rPr>
        <w:t xml:space="preserve"> = </w:t>
      </w:r>
      <w:proofErr w:type="spellStart"/>
      <w:r w:rsidRPr="00CE18BF">
        <w:rPr>
          <w:rFonts w:hint="eastAsia"/>
        </w:rPr>
        <w:t>recommendEtv.getText</w:t>
      </w:r>
      <w:proofErr w:type="spellEnd"/>
      <w:r w:rsidRPr="00CE18BF">
        <w:rPr>
          <w:rFonts w:hint="eastAsia"/>
        </w:rPr>
        <w:t>().</w:t>
      </w:r>
      <w:proofErr w:type="spellStart"/>
      <w:r w:rsidRPr="00CE18BF">
        <w:rPr>
          <w:rFonts w:hint="eastAsia"/>
        </w:rPr>
        <w:t>toString</w:t>
      </w:r>
      <w:proofErr w:type="spellEnd"/>
      <w:r w:rsidRPr="00CE18BF">
        <w:rPr>
          <w:rFonts w:hint="eastAsia"/>
        </w:rPr>
        <w:t>();</w:t>
      </w:r>
      <w:r w:rsidRPr="00CE18BF">
        <w:rPr>
          <w:rFonts w:hint="eastAsia"/>
        </w:rPr>
        <w:br/>
        <w:t xml:space="preserve">    </w:t>
      </w:r>
      <w:proofErr w:type="spellStart"/>
      <w:r w:rsidRPr="00CE18BF">
        <w:rPr>
          <w:rFonts w:hint="eastAsia"/>
        </w:rPr>
        <w:t>HealthComment</w:t>
      </w:r>
      <w:proofErr w:type="spellEnd"/>
      <w:r w:rsidRPr="00CE18BF">
        <w:rPr>
          <w:rFonts w:hint="eastAsia"/>
        </w:rPr>
        <w:t xml:space="preserve"> </w:t>
      </w:r>
      <w:proofErr w:type="spellStart"/>
      <w:r w:rsidRPr="00CE18BF">
        <w:rPr>
          <w:rFonts w:hint="eastAsia"/>
        </w:rPr>
        <w:t>healthComment</w:t>
      </w:r>
      <w:proofErr w:type="spellEnd"/>
      <w:r w:rsidRPr="00CE18BF">
        <w:rPr>
          <w:rFonts w:hint="eastAsia"/>
        </w:rPr>
        <w:t xml:space="preserve"> = new </w:t>
      </w:r>
      <w:proofErr w:type="spellStart"/>
      <w:r w:rsidRPr="00CE18BF">
        <w:rPr>
          <w:rFonts w:hint="eastAsia"/>
        </w:rPr>
        <w:t>HealthComment</w:t>
      </w:r>
      <w:proofErr w:type="spellEnd"/>
      <w:r w:rsidRPr="00CE18BF">
        <w:rPr>
          <w:rFonts w:hint="eastAsia"/>
        </w:rPr>
        <w:t>();</w:t>
      </w:r>
      <w:r w:rsidRPr="00CE18BF">
        <w:rPr>
          <w:rFonts w:hint="eastAsia"/>
        </w:rPr>
        <w:br/>
        <w:t xml:space="preserve">    </w:t>
      </w:r>
      <w:proofErr w:type="spellStart"/>
      <w:r w:rsidRPr="00CE18BF">
        <w:rPr>
          <w:rFonts w:hint="eastAsia"/>
        </w:rPr>
        <w:t>healthComment.postId</w:t>
      </w:r>
      <w:proofErr w:type="spellEnd"/>
      <w:r w:rsidRPr="00CE18BF">
        <w:rPr>
          <w:rFonts w:hint="eastAsia"/>
        </w:rPr>
        <w:t xml:space="preserve"> = </w:t>
      </w:r>
      <w:proofErr w:type="spellStart"/>
      <w:r w:rsidRPr="00CE18BF">
        <w:rPr>
          <w:rFonts w:hint="eastAsia"/>
        </w:rPr>
        <w:t>inforId</w:t>
      </w:r>
      <w:proofErr w:type="spellEnd"/>
      <w:r w:rsidRPr="00CE18BF">
        <w:rPr>
          <w:rFonts w:hint="eastAsia"/>
        </w:rPr>
        <w:t>;</w:t>
      </w:r>
      <w:r w:rsidRPr="00CE18BF">
        <w:rPr>
          <w:rFonts w:hint="eastAsia"/>
        </w:rPr>
        <w:br/>
        <w:t xml:space="preserve">    </w:t>
      </w:r>
      <w:proofErr w:type="spellStart"/>
      <w:r w:rsidRPr="00CE18BF">
        <w:rPr>
          <w:rFonts w:hint="eastAsia"/>
        </w:rPr>
        <w:t>healthComment.comment</w:t>
      </w:r>
      <w:proofErr w:type="spellEnd"/>
      <w:r w:rsidRPr="00CE18BF">
        <w:rPr>
          <w:rFonts w:hint="eastAsia"/>
        </w:rPr>
        <w:t xml:space="preserve"> = </w:t>
      </w:r>
      <w:proofErr w:type="spellStart"/>
      <w:r w:rsidRPr="00CE18BF">
        <w:rPr>
          <w:rFonts w:hint="eastAsia"/>
        </w:rPr>
        <w:t>recommendStr</w:t>
      </w:r>
      <w:proofErr w:type="spellEnd"/>
      <w:r w:rsidRPr="00CE18BF">
        <w:rPr>
          <w:rFonts w:hint="eastAsia"/>
        </w:rPr>
        <w:t>;</w:t>
      </w:r>
      <w:r w:rsidRPr="00CE18BF">
        <w:rPr>
          <w:rFonts w:hint="eastAsia"/>
        </w:rPr>
        <w:br/>
        <w:t xml:space="preserve">    </w:t>
      </w:r>
      <w:proofErr w:type="spellStart"/>
      <w:r w:rsidRPr="00CE18BF">
        <w:rPr>
          <w:rFonts w:hint="eastAsia"/>
        </w:rPr>
        <w:t>BmobUser</w:t>
      </w:r>
      <w:proofErr w:type="spellEnd"/>
      <w:r w:rsidRPr="00CE18BF">
        <w:rPr>
          <w:rFonts w:hint="eastAsia"/>
        </w:rPr>
        <w:t xml:space="preserve"> </w:t>
      </w:r>
      <w:proofErr w:type="spellStart"/>
      <w:r w:rsidRPr="00CE18BF">
        <w:rPr>
          <w:rFonts w:hint="eastAsia"/>
        </w:rPr>
        <w:t>currentUser</w:t>
      </w:r>
      <w:proofErr w:type="spellEnd"/>
      <w:r w:rsidRPr="00CE18BF">
        <w:rPr>
          <w:rFonts w:hint="eastAsia"/>
        </w:rPr>
        <w:t xml:space="preserve"> = </w:t>
      </w:r>
      <w:proofErr w:type="spellStart"/>
      <w:r w:rsidRPr="00CE18BF">
        <w:rPr>
          <w:rFonts w:hint="eastAsia"/>
        </w:rPr>
        <w:t>User.getCurrentUser</w:t>
      </w:r>
      <w:proofErr w:type="spellEnd"/>
      <w:r w:rsidRPr="00CE18BF">
        <w:rPr>
          <w:rFonts w:hint="eastAsia"/>
        </w:rPr>
        <w:t>(this);</w:t>
      </w:r>
      <w:r w:rsidRPr="00CE18BF">
        <w:rPr>
          <w:rFonts w:hint="eastAsia"/>
        </w:rPr>
        <w:br/>
        <w:t xml:space="preserve">    if (</w:t>
      </w:r>
      <w:proofErr w:type="spellStart"/>
      <w:r w:rsidRPr="00CE18BF">
        <w:rPr>
          <w:rFonts w:hint="eastAsia"/>
        </w:rPr>
        <w:t>currentUser</w:t>
      </w:r>
      <w:proofErr w:type="spellEnd"/>
      <w:r w:rsidRPr="00CE18BF">
        <w:rPr>
          <w:rFonts w:hint="eastAsia"/>
        </w:rPr>
        <w:t xml:space="preserve"> != null) {</w:t>
      </w:r>
      <w:r w:rsidRPr="00CE18BF">
        <w:rPr>
          <w:rFonts w:hint="eastAsia"/>
        </w:rPr>
        <w:br/>
        <w:t xml:space="preserve">        </w:t>
      </w:r>
      <w:proofErr w:type="spellStart"/>
      <w:r w:rsidRPr="00CE18BF">
        <w:rPr>
          <w:rFonts w:hint="eastAsia"/>
        </w:rPr>
        <w:t>healthComment.UserName</w:t>
      </w:r>
      <w:proofErr w:type="spellEnd"/>
      <w:r w:rsidRPr="00CE18BF">
        <w:rPr>
          <w:rFonts w:hint="eastAsia"/>
        </w:rPr>
        <w:t xml:space="preserve"> = </w:t>
      </w:r>
      <w:proofErr w:type="spellStart"/>
      <w:r w:rsidRPr="00CE18BF">
        <w:rPr>
          <w:rFonts w:hint="eastAsia"/>
        </w:rPr>
        <w:t>currentUser.getUsername</w:t>
      </w:r>
      <w:proofErr w:type="spellEnd"/>
      <w:r w:rsidRPr="00CE18BF">
        <w:rPr>
          <w:rFonts w:hint="eastAsia"/>
        </w:rPr>
        <w:t>();</w:t>
      </w:r>
      <w:r w:rsidRPr="00CE18BF">
        <w:rPr>
          <w:rFonts w:hint="eastAsia"/>
        </w:rPr>
        <w:br/>
        <w:t xml:space="preserve">    } else {</w:t>
      </w:r>
      <w:r w:rsidRPr="00CE18BF">
        <w:rPr>
          <w:rFonts w:hint="eastAsia"/>
        </w:rPr>
        <w:br/>
        <w:t xml:space="preserve">        </w:t>
      </w:r>
      <w:proofErr w:type="spellStart"/>
      <w:r w:rsidRPr="00CE18BF">
        <w:rPr>
          <w:rFonts w:hint="eastAsia"/>
        </w:rPr>
        <w:t>healthComment.UserName</w:t>
      </w:r>
      <w:proofErr w:type="spellEnd"/>
      <w:r w:rsidRPr="00CE18BF">
        <w:rPr>
          <w:rFonts w:hint="eastAsia"/>
        </w:rPr>
        <w:t xml:space="preserve"> = "</w:t>
      </w:r>
      <w:r w:rsidRPr="00CE18BF">
        <w:rPr>
          <w:rFonts w:hint="eastAsia"/>
        </w:rPr>
        <w:t>匿名者</w:t>
      </w:r>
      <w:r w:rsidRPr="00CE18BF">
        <w:rPr>
          <w:rFonts w:hint="eastAsia"/>
        </w:rPr>
        <w:t>";</w:t>
      </w:r>
      <w:r w:rsidRPr="00CE18BF">
        <w:rPr>
          <w:rFonts w:hint="eastAsia"/>
        </w:rPr>
        <w:br/>
        <w:t xml:space="preserve">    }</w:t>
      </w:r>
      <w:r w:rsidRPr="00CE18BF">
        <w:rPr>
          <w:rFonts w:hint="eastAsia"/>
        </w:rPr>
        <w:br/>
        <w:t xml:space="preserve">    </w:t>
      </w:r>
      <w:proofErr w:type="spellStart"/>
      <w:r w:rsidRPr="00CE18BF">
        <w:rPr>
          <w:rFonts w:hint="eastAsia"/>
        </w:rPr>
        <w:t>healthComment.save</w:t>
      </w:r>
      <w:proofErr w:type="spellEnd"/>
      <w:r w:rsidRPr="00CE18BF">
        <w:rPr>
          <w:rFonts w:hint="eastAsia"/>
        </w:rPr>
        <w:t>(this</w:t>
      </w:r>
      <w:r w:rsidR="00FD4527">
        <w:rPr>
          <w:rFonts w:hint="eastAsia"/>
        </w:rPr>
        <w:t>，</w:t>
      </w:r>
      <w:r w:rsidRPr="00CE18BF">
        <w:rPr>
          <w:rFonts w:hint="eastAsia"/>
        </w:rPr>
        <w:t xml:space="preserve"> new </w:t>
      </w:r>
      <w:proofErr w:type="spellStart"/>
      <w:r w:rsidRPr="00CE18BF">
        <w:rPr>
          <w:rFonts w:hint="eastAsia"/>
        </w:rPr>
        <w:t>SaveListener</w:t>
      </w:r>
      <w:proofErr w:type="spellEnd"/>
      <w:r w:rsidRPr="00CE18BF">
        <w:rPr>
          <w:rFonts w:hint="eastAsia"/>
        </w:rPr>
        <w:t>() {</w:t>
      </w:r>
      <w:r w:rsidRPr="00CE18BF">
        <w:rPr>
          <w:rFonts w:hint="eastAsia"/>
        </w:rPr>
        <w:br/>
        <w:t xml:space="preserve">        @Override</w:t>
      </w:r>
      <w:r w:rsidRPr="00CE18BF">
        <w:rPr>
          <w:rFonts w:hint="eastAsia"/>
        </w:rPr>
        <w:br/>
        <w:t xml:space="preserve">        public void </w:t>
      </w:r>
      <w:proofErr w:type="spellStart"/>
      <w:r w:rsidRPr="00CE18BF">
        <w:rPr>
          <w:rFonts w:hint="eastAsia"/>
        </w:rPr>
        <w:t>onSuccess</w:t>
      </w:r>
      <w:proofErr w:type="spellEnd"/>
      <w:r w:rsidRPr="00CE18BF">
        <w:rPr>
          <w:rFonts w:hint="eastAsia"/>
        </w:rPr>
        <w:t>() {</w:t>
      </w:r>
      <w:r w:rsidRPr="00CE18BF">
        <w:rPr>
          <w:rFonts w:hint="eastAsia"/>
        </w:rPr>
        <w:br/>
        <w:t xml:space="preserve">            </w:t>
      </w:r>
      <w:proofErr w:type="spellStart"/>
      <w:r w:rsidRPr="00CE18BF">
        <w:rPr>
          <w:rFonts w:hint="eastAsia"/>
        </w:rPr>
        <w:t>Log.w</w:t>
      </w:r>
      <w:proofErr w:type="spellEnd"/>
      <w:r w:rsidRPr="00CE18BF">
        <w:rPr>
          <w:rFonts w:hint="eastAsia"/>
        </w:rPr>
        <w:t>("logger"</w:t>
      </w:r>
      <w:r w:rsidR="00FD4527">
        <w:rPr>
          <w:rFonts w:hint="eastAsia"/>
        </w:rPr>
        <w:t>，</w:t>
      </w:r>
      <w:r w:rsidRPr="00CE18BF">
        <w:rPr>
          <w:rFonts w:hint="eastAsia"/>
        </w:rPr>
        <w:t xml:space="preserve"> "</w:t>
      </w:r>
      <w:r w:rsidRPr="00CE18BF">
        <w:rPr>
          <w:rFonts w:hint="eastAsia"/>
        </w:rPr>
        <w:t>上传成功</w:t>
      </w:r>
      <w:r w:rsidRPr="00CE18BF">
        <w:rPr>
          <w:rFonts w:hint="eastAsia"/>
        </w:rPr>
        <w:t>");</w:t>
      </w:r>
      <w:r w:rsidRPr="00CE18BF">
        <w:rPr>
          <w:rFonts w:hint="eastAsia"/>
        </w:rPr>
        <w:br/>
        <w:t xml:space="preserve">            </w:t>
      </w:r>
      <w:proofErr w:type="spellStart"/>
      <w:r w:rsidRPr="00CE18BF">
        <w:rPr>
          <w:rFonts w:hint="eastAsia"/>
        </w:rPr>
        <w:t>recommendEtv.setText</w:t>
      </w:r>
      <w:proofErr w:type="spellEnd"/>
      <w:r w:rsidRPr="00CE18BF">
        <w:rPr>
          <w:rFonts w:hint="eastAsia"/>
        </w:rPr>
        <w:t>("");</w:t>
      </w:r>
      <w:r w:rsidRPr="00CE18BF">
        <w:rPr>
          <w:rFonts w:hint="eastAsia"/>
        </w:rPr>
        <w:br/>
        <w:t xml:space="preserve">            </w:t>
      </w:r>
      <w:proofErr w:type="spellStart"/>
      <w:r w:rsidRPr="00CE18BF">
        <w:rPr>
          <w:rFonts w:hint="eastAsia"/>
        </w:rPr>
        <w:t>mCommentAdapter.add</w:t>
      </w:r>
      <w:proofErr w:type="spellEnd"/>
      <w:r w:rsidRPr="00CE18BF">
        <w:rPr>
          <w:rFonts w:hint="eastAsia"/>
        </w:rPr>
        <w:t>(</w:t>
      </w:r>
      <w:proofErr w:type="spellStart"/>
      <w:r w:rsidRPr="00CE18BF">
        <w:rPr>
          <w:rFonts w:hint="eastAsia"/>
        </w:rPr>
        <w:t>healthComment</w:t>
      </w:r>
      <w:proofErr w:type="spellEnd"/>
      <w:r w:rsidRPr="00CE18BF">
        <w:rPr>
          <w:rFonts w:hint="eastAsia"/>
        </w:rPr>
        <w:t>);</w:t>
      </w:r>
      <w:r w:rsidRPr="00CE18BF">
        <w:rPr>
          <w:rFonts w:hint="eastAsia"/>
        </w:rPr>
        <w:br/>
        <w:t xml:space="preserve">            mCommentRecyclerView.scrollToPosition(mCommentAdapter.getItemCount());</w:t>
      </w:r>
      <w:r w:rsidRPr="00CE18BF">
        <w:rPr>
          <w:rFonts w:hint="eastAsia"/>
        </w:rPr>
        <w:br/>
        <w:t xml:space="preserve">            </w:t>
      </w:r>
      <w:proofErr w:type="spellStart"/>
      <w:r w:rsidRPr="00CE18BF">
        <w:rPr>
          <w:rFonts w:hint="eastAsia"/>
        </w:rPr>
        <w:t>Toast.makeText</w:t>
      </w:r>
      <w:proofErr w:type="spellEnd"/>
      <w:r w:rsidRPr="00CE18BF">
        <w:rPr>
          <w:rFonts w:hint="eastAsia"/>
        </w:rPr>
        <w:t>(</w:t>
      </w:r>
      <w:proofErr w:type="spellStart"/>
      <w:r w:rsidRPr="00CE18BF">
        <w:rPr>
          <w:rFonts w:hint="eastAsia"/>
        </w:rPr>
        <w:t>getBaseContext</w:t>
      </w:r>
      <w:proofErr w:type="spellEnd"/>
      <w:r w:rsidRPr="00CE18BF">
        <w:rPr>
          <w:rFonts w:hint="eastAsia"/>
        </w:rPr>
        <w:t>()</w:t>
      </w:r>
      <w:r w:rsidR="00FD4527">
        <w:rPr>
          <w:rFonts w:hint="eastAsia"/>
        </w:rPr>
        <w:t>，</w:t>
      </w:r>
      <w:r w:rsidRPr="00CE18BF">
        <w:rPr>
          <w:rFonts w:hint="eastAsia"/>
        </w:rPr>
        <w:t xml:space="preserve"> "</w:t>
      </w:r>
      <w:r w:rsidRPr="00CE18BF">
        <w:rPr>
          <w:rFonts w:hint="eastAsia"/>
        </w:rPr>
        <w:t>评论成功</w:t>
      </w:r>
      <w:r w:rsidRPr="00CE18BF">
        <w:rPr>
          <w:rFonts w:hint="eastAsia"/>
        </w:rPr>
        <w:t>"</w:t>
      </w:r>
      <w:r w:rsidR="00FD4527">
        <w:rPr>
          <w:rFonts w:hint="eastAsia"/>
        </w:rPr>
        <w:t>，</w:t>
      </w:r>
      <w:r w:rsidRPr="00CE18BF">
        <w:rPr>
          <w:rFonts w:hint="eastAsia"/>
        </w:rPr>
        <w:t xml:space="preserve"> </w:t>
      </w:r>
      <w:proofErr w:type="spellStart"/>
      <w:r w:rsidRPr="00CE18BF">
        <w:rPr>
          <w:rFonts w:hint="eastAsia"/>
        </w:rPr>
        <w:t>Toast.LENGTH_SHORT</w:t>
      </w:r>
      <w:proofErr w:type="spellEnd"/>
      <w:r w:rsidRPr="00CE18BF">
        <w:rPr>
          <w:rFonts w:hint="eastAsia"/>
        </w:rPr>
        <w:t>).show();</w:t>
      </w:r>
      <w:r w:rsidRPr="00CE18BF">
        <w:rPr>
          <w:rFonts w:hint="eastAsia"/>
        </w:rPr>
        <w:br/>
        <w:t xml:space="preserve">        }</w:t>
      </w:r>
      <w:r w:rsidRPr="00CE18BF">
        <w:rPr>
          <w:rFonts w:hint="eastAsia"/>
        </w:rPr>
        <w:br/>
      </w:r>
      <w:r w:rsidRPr="00CE18BF">
        <w:rPr>
          <w:rFonts w:hint="eastAsia"/>
        </w:rPr>
        <w:br/>
        <w:t xml:space="preserve">        @Override</w:t>
      </w:r>
      <w:r w:rsidRPr="00CE18BF">
        <w:rPr>
          <w:rFonts w:hint="eastAsia"/>
        </w:rPr>
        <w:br/>
        <w:t xml:space="preserve">        public void </w:t>
      </w:r>
      <w:proofErr w:type="spellStart"/>
      <w:r w:rsidRPr="00CE18BF">
        <w:rPr>
          <w:rFonts w:hint="eastAsia"/>
        </w:rPr>
        <w:t>onFailure</w:t>
      </w:r>
      <w:proofErr w:type="spellEnd"/>
      <w:r w:rsidRPr="00CE18BF">
        <w:rPr>
          <w:rFonts w:hint="eastAsia"/>
        </w:rPr>
        <w:t>(</w:t>
      </w:r>
      <w:proofErr w:type="spellStart"/>
      <w:r w:rsidRPr="00CE18BF">
        <w:rPr>
          <w:rFonts w:hint="eastAsia"/>
        </w:rPr>
        <w:t>int</w:t>
      </w:r>
      <w:proofErr w:type="spellEnd"/>
      <w:r w:rsidRPr="00CE18BF">
        <w:rPr>
          <w:rFonts w:hint="eastAsia"/>
        </w:rPr>
        <w:t xml:space="preserve"> i</w:t>
      </w:r>
      <w:r w:rsidR="00FD4527">
        <w:rPr>
          <w:rFonts w:hint="eastAsia"/>
        </w:rPr>
        <w:t>，</w:t>
      </w:r>
      <w:r w:rsidRPr="00CE18BF">
        <w:rPr>
          <w:rFonts w:hint="eastAsia"/>
        </w:rPr>
        <w:t xml:space="preserve"> String s) {</w:t>
      </w:r>
      <w:r w:rsidRPr="00CE18BF">
        <w:rPr>
          <w:rFonts w:hint="eastAsia"/>
        </w:rPr>
        <w:br/>
        <w:t xml:space="preserve">            </w:t>
      </w:r>
      <w:proofErr w:type="spellStart"/>
      <w:r w:rsidRPr="00CE18BF">
        <w:rPr>
          <w:rFonts w:hint="eastAsia"/>
        </w:rPr>
        <w:t>Log.w</w:t>
      </w:r>
      <w:proofErr w:type="spellEnd"/>
      <w:r w:rsidRPr="00CE18BF">
        <w:rPr>
          <w:rFonts w:hint="eastAsia"/>
        </w:rPr>
        <w:t>("logger"</w:t>
      </w:r>
      <w:r w:rsidR="00FD4527">
        <w:rPr>
          <w:rFonts w:hint="eastAsia"/>
        </w:rPr>
        <w:t>，</w:t>
      </w:r>
      <w:r w:rsidRPr="00CE18BF">
        <w:rPr>
          <w:rFonts w:hint="eastAsia"/>
        </w:rPr>
        <w:t xml:space="preserve"> "</w:t>
      </w:r>
      <w:r w:rsidRPr="00CE18BF">
        <w:rPr>
          <w:rFonts w:hint="eastAsia"/>
        </w:rPr>
        <w:t>上传失败</w:t>
      </w:r>
      <w:r w:rsidRPr="00CE18BF">
        <w:rPr>
          <w:rFonts w:hint="eastAsia"/>
        </w:rPr>
        <w:t>");</w:t>
      </w:r>
      <w:r w:rsidRPr="00CE18BF">
        <w:rPr>
          <w:rFonts w:hint="eastAsia"/>
        </w:rPr>
        <w:br/>
        <w:t xml:space="preserve">        }</w:t>
      </w:r>
      <w:r w:rsidRPr="00CE18BF">
        <w:rPr>
          <w:rFonts w:hint="eastAsia"/>
        </w:rPr>
        <w:br/>
        <w:t xml:space="preserve">    });</w:t>
      </w:r>
      <w:r w:rsidRPr="00CE18BF">
        <w:rPr>
          <w:rFonts w:hint="eastAsia"/>
        </w:rPr>
        <w:br/>
        <w:t>}</w:t>
      </w:r>
    </w:p>
    <w:p w:rsidR="00DC1AD3" w:rsidRDefault="000271ED" w:rsidP="00DC1AD3">
      <w:r>
        <w:pict>
          <v:rect id="_x0000_i1037" style="width:425.15pt;height:.05pt" o:hralign="center" o:hrstd="t" o:hr="t" fillcolor="#a0a0a0" stroked="f"/>
        </w:pict>
      </w:r>
    </w:p>
    <w:p w:rsidR="00DC1AD3" w:rsidRPr="00DA6686" w:rsidRDefault="00DC1AD3" w:rsidP="00D830C6">
      <w:pPr>
        <w:ind w:firstLine="480"/>
      </w:pPr>
    </w:p>
    <w:p w:rsidR="001357EA" w:rsidRDefault="00D20951" w:rsidP="001357EA">
      <w:pPr>
        <w:pStyle w:val="2"/>
        <w:tabs>
          <w:tab w:val="clear" w:pos="567"/>
        </w:tabs>
      </w:pPr>
      <w:r>
        <w:rPr>
          <w:rFonts w:hint="eastAsia"/>
        </w:rPr>
        <w:lastRenderedPageBreak/>
        <w:t xml:space="preserve">4.3 </w:t>
      </w:r>
      <w:r w:rsidR="00534A1D">
        <w:rPr>
          <w:rFonts w:hint="eastAsia"/>
        </w:rPr>
        <w:t>疾病库模块</w:t>
      </w:r>
    </w:p>
    <w:p w:rsidR="00B2622F" w:rsidRPr="00B2622F" w:rsidRDefault="00B2622F" w:rsidP="00B2622F">
      <w:r>
        <w:rPr>
          <w:rFonts w:hint="eastAsia"/>
        </w:rPr>
        <w:t xml:space="preserve">　　</w:t>
      </w:r>
      <w:r w:rsidR="00DE6420">
        <w:rPr>
          <w:rFonts w:hint="eastAsia"/>
        </w:rPr>
        <w:t>疾病库模块的设计是当</w:t>
      </w:r>
      <w:r>
        <w:rPr>
          <w:rFonts w:hint="eastAsia"/>
        </w:rPr>
        <w:t>用户在侧滑菜单点击“查一查”菜单时，进入疾病药品搜索系统，用户点击疾病或者药品图标时弹出</w:t>
      </w:r>
      <w:r w:rsidR="007D5912">
        <w:rPr>
          <w:rFonts w:hint="eastAsia"/>
        </w:rPr>
        <w:t>一个</w:t>
      </w:r>
      <w:r w:rsidR="007D5912">
        <w:rPr>
          <w:rFonts w:hint="eastAsia"/>
        </w:rPr>
        <w:t>Dialog</w:t>
      </w:r>
      <w:r>
        <w:rPr>
          <w:rFonts w:hint="eastAsia"/>
        </w:rPr>
        <w:t>，</w:t>
      </w:r>
      <w:r w:rsidR="0046707F">
        <w:rPr>
          <w:rFonts w:hint="eastAsia"/>
        </w:rPr>
        <w:t>在</w:t>
      </w:r>
      <w:r w:rsidR="0046707F">
        <w:rPr>
          <w:rFonts w:hint="eastAsia"/>
        </w:rPr>
        <w:t>Dialog</w:t>
      </w:r>
      <w:r w:rsidR="0046707F">
        <w:rPr>
          <w:rFonts w:hint="eastAsia"/>
        </w:rPr>
        <w:t>的输入框中</w:t>
      </w:r>
      <w:r>
        <w:rPr>
          <w:rFonts w:hint="eastAsia"/>
        </w:rPr>
        <w:t>用户输入关键词进行查询。当查询得到结果时，如果是疾病跳转到</w:t>
      </w:r>
      <w:proofErr w:type="spellStart"/>
      <w:r>
        <w:rPr>
          <w:rFonts w:hint="eastAsia"/>
        </w:rPr>
        <w:t>DieseaseActivity</w:t>
      </w:r>
      <w:proofErr w:type="spellEnd"/>
      <w:r>
        <w:rPr>
          <w:rFonts w:hint="eastAsia"/>
        </w:rPr>
        <w:t>界面显示该疾病的详细信</w:t>
      </w:r>
      <w:r w:rsidR="00B72739">
        <w:rPr>
          <w:rFonts w:hint="eastAsia"/>
        </w:rPr>
        <w:t>息。如果是药品时，如果关键词信息较少结果通常是多个，使用一个</w:t>
      </w:r>
      <w:proofErr w:type="spellStart"/>
      <w:r w:rsidR="00B72739">
        <w:rPr>
          <w:rFonts w:hint="eastAsia"/>
        </w:rPr>
        <w:t>LinearLayoutManager</w:t>
      </w:r>
      <w:proofErr w:type="spellEnd"/>
      <w:r w:rsidR="00B72739">
        <w:rPr>
          <w:rFonts w:hint="eastAsia"/>
        </w:rPr>
        <w:t>的</w:t>
      </w:r>
      <w:proofErr w:type="spellStart"/>
      <w:r w:rsidR="00B72739">
        <w:rPr>
          <w:rFonts w:hint="eastAsia"/>
        </w:rPr>
        <w:t>RecyclerView</w:t>
      </w:r>
      <w:proofErr w:type="spellEnd"/>
      <w:r>
        <w:rPr>
          <w:rFonts w:hint="eastAsia"/>
        </w:rPr>
        <w:t>来显示所有的药品，当用户</w:t>
      </w:r>
      <w:proofErr w:type="gramStart"/>
      <w:r>
        <w:rPr>
          <w:rFonts w:hint="eastAsia"/>
        </w:rPr>
        <w:t>点击某</w:t>
      </w:r>
      <w:proofErr w:type="gramEnd"/>
      <w:r>
        <w:rPr>
          <w:rFonts w:hint="eastAsia"/>
        </w:rPr>
        <w:t>一项药品时，跳转到详情界面显示该药品的详细信息。</w:t>
      </w:r>
    </w:p>
    <w:p w:rsidR="00DA6686" w:rsidRPr="00DA6686" w:rsidRDefault="00D20951" w:rsidP="00E45C6F">
      <w:pPr>
        <w:pStyle w:val="2"/>
      </w:pPr>
      <w:bookmarkStart w:id="54" w:name="_Toc137556452"/>
      <w:bookmarkStart w:id="55" w:name="_Toc164063269"/>
      <w:bookmarkStart w:id="56" w:name="_Toc164135217"/>
      <w:r>
        <w:rPr>
          <w:rFonts w:hint="eastAsia"/>
        </w:rPr>
        <w:t xml:space="preserve">4.4 </w:t>
      </w:r>
      <w:r w:rsidR="00534A1D">
        <w:t>附近医院模块</w:t>
      </w:r>
    </w:p>
    <w:p w:rsidR="00E45C6F" w:rsidRDefault="00D20951" w:rsidP="00E45C6F">
      <w:pPr>
        <w:pStyle w:val="3"/>
        <w:ind w:left="885" w:hanging="885"/>
      </w:pPr>
      <w:r>
        <w:rPr>
          <w:rFonts w:hint="eastAsia"/>
        </w:rPr>
        <w:t xml:space="preserve">4.4.1 </w:t>
      </w:r>
      <w:r w:rsidR="00E45C6F">
        <w:t>附近医院模块设计</w:t>
      </w:r>
    </w:p>
    <w:p w:rsidR="00E45C6F" w:rsidRDefault="00467A9D" w:rsidP="00F67F7D">
      <w:pPr>
        <w:ind w:firstLine="480"/>
      </w:pPr>
      <w:r>
        <w:rPr>
          <w:rFonts w:hint="eastAsia"/>
        </w:rPr>
        <w:t>附近医院模块的设计上当用户点击菜单并</w:t>
      </w:r>
      <w:r w:rsidR="00E45C6F">
        <w:rPr>
          <w:rFonts w:hint="eastAsia"/>
        </w:rPr>
        <w:t>进入附近医院界面时，</w:t>
      </w:r>
      <w:r w:rsidR="00C85177">
        <w:rPr>
          <w:rFonts w:hint="eastAsia"/>
        </w:rPr>
        <w:t>程序</w:t>
      </w:r>
      <w:r w:rsidR="00E45C6F">
        <w:rPr>
          <w:rFonts w:hint="eastAsia"/>
        </w:rPr>
        <w:t>能够直接定位到用户当前所在的位置，用户通过菜单选择显示附近医院，能够显示出周边一定范围内的医院。周边医院的显示需要在地图上用指示物标注出来，当用户在地图点击时，显示出该医院的详细信息。</w:t>
      </w:r>
    </w:p>
    <w:p w:rsidR="00F67F7D" w:rsidRPr="00E45C6F" w:rsidRDefault="00F67F7D" w:rsidP="00F67F7D">
      <w:pPr>
        <w:ind w:firstLine="480"/>
      </w:pPr>
    </w:p>
    <w:p w:rsidR="00E61778" w:rsidRDefault="00D20951" w:rsidP="00E61778">
      <w:pPr>
        <w:pStyle w:val="3"/>
        <w:ind w:left="885" w:hanging="885"/>
      </w:pPr>
      <w:r>
        <w:rPr>
          <w:rFonts w:hint="eastAsia"/>
        </w:rPr>
        <w:t xml:space="preserve">4.4.2 </w:t>
      </w:r>
      <w:r w:rsidR="00E61778">
        <w:t>集成百度</w:t>
      </w:r>
      <w:r w:rsidR="00E61778">
        <w:rPr>
          <w:rFonts w:hint="eastAsia"/>
        </w:rPr>
        <w:t>SDK</w:t>
      </w:r>
    </w:p>
    <w:p w:rsidR="00F67F7D" w:rsidRPr="00E45C6F" w:rsidRDefault="00E45C6F" w:rsidP="00CA6C39">
      <w:pPr>
        <w:ind w:firstLineChars="100" w:firstLine="240"/>
      </w:pPr>
      <w:r>
        <w:rPr>
          <w:rFonts w:hint="eastAsia"/>
        </w:rPr>
        <w:t>附近医院模块使用了百度地图</w:t>
      </w:r>
      <w:r>
        <w:rPr>
          <w:rFonts w:hint="eastAsia"/>
        </w:rPr>
        <w:t>SDK</w:t>
      </w:r>
      <w:r w:rsidR="009E3B79">
        <w:rPr>
          <w:rFonts w:hint="eastAsia"/>
        </w:rPr>
        <w:t>，</w:t>
      </w:r>
      <w:r>
        <w:rPr>
          <w:rFonts w:hint="eastAsia"/>
        </w:rPr>
        <w:t>百度地图</w:t>
      </w:r>
      <w:proofErr w:type="gramStart"/>
      <w:r>
        <w:rPr>
          <w:rFonts w:hint="eastAsia"/>
        </w:rPr>
        <w:t>的官网有</w:t>
      </w:r>
      <w:proofErr w:type="gramEnd"/>
      <w:r>
        <w:rPr>
          <w:rFonts w:hint="eastAsia"/>
        </w:rPr>
        <w:t>Android Studio</w:t>
      </w:r>
      <w:r>
        <w:rPr>
          <w:rFonts w:hint="eastAsia"/>
        </w:rPr>
        <w:t>开发环境集成指南</w:t>
      </w:r>
      <w:r w:rsidR="00DE5D11">
        <w:rPr>
          <w:rFonts w:hint="eastAsia"/>
        </w:rPr>
        <w:t xml:space="preserve"> </w:t>
      </w:r>
      <w:r w:rsidR="00DE5D11">
        <w:rPr>
          <w:rFonts w:hint="eastAsia"/>
        </w:rPr>
        <w:t>：</w:t>
      </w:r>
      <w:hyperlink r:id="rId23" w:history="1">
        <w:r w:rsidR="00F67F7D" w:rsidRPr="00DE5D11">
          <w:t>http://lbsyun.baidu.com/index.php?title=androidsdk/guide/buildproject</w:t>
        </w:r>
      </w:hyperlink>
      <w:r w:rsidR="00E54EAA" w:rsidRPr="00DE5D11">
        <w:t>。</w:t>
      </w:r>
    </w:p>
    <w:p w:rsidR="00F67F7D" w:rsidRDefault="00D20951" w:rsidP="00F67F7D">
      <w:pPr>
        <w:pStyle w:val="3"/>
        <w:ind w:left="885" w:hanging="885"/>
      </w:pPr>
      <w:r>
        <w:rPr>
          <w:rFonts w:hint="eastAsia"/>
        </w:rPr>
        <w:t xml:space="preserve">4.4.3 </w:t>
      </w:r>
      <w:r w:rsidR="00F67F7D">
        <w:t>使用方位传感器</w:t>
      </w:r>
    </w:p>
    <w:p w:rsidR="00F67F7D" w:rsidRDefault="00F67F7D" w:rsidP="00F67F7D">
      <w:pPr>
        <w:ind w:firstLine="510"/>
      </w:pPr>
      <w:r>
        <w:rPr>
          <w:rFonts w:hint="eastAsia"/>
        </w:rPr>
        <w:t>用户在行走时，地图上应该用一个指示坐标显示出当前用户移动的方位，</w:t>
      </w:r>
      <w:r>
        <w:rPr>
          <w:rFonts w:hint="eastAsia"/>
        </w:rPr>
        <w:t>Android</w:t>
      </w:r>
      <w:r>
        <w:rPr>
          <w:rFonts w:hint="eastAsia"/>
        </w:rPr>
        <w:t>系统提供了方位传感器使得我们可以获得手机目前移动的方位。</w:t>
      </w:r>
    </w:p>
    <w:p w:rsidR="00F67F7D" w:rsidRDefault="00F67F7D" w:rsidP="008F7D0C">
      <w:pPr>
        <w:widowControl/>
        <w:ind w:firstLineChars="200" w:firstLine="480"/>
      </w:pPr>
      <w:r w:rsidRPr="008F7D0C">
        <w:rPr>
          <w:rFonts w:ascii="宋体" w:hAnsi="宋体" w:hint="eastAsia"/>
          <w:color w:val="000000"/>
        </w:rPr>
        <w:t>方位传感器数据的使用方法是，创建一个Listener</w:t>
      </w:r>
      <w:proofErr w:type="gramStart"/>
      <w:r w:rsidRPr="008F7D0C">
        <w:rPr>
          <w:rFonts w:ascii="宋体" w:hAnsi="宋体" w:hint="eastAsia"/>
          <w:color w:val="000000"/>
        </w:rPr>
        <w:t>类实现</w:t>
      </w:r>
      <w:proofErr w:type="spellStart"/>
      <w:proofErr w:type="gramEnd"/>
      <w:r w:rsidRPr="008277F5">
        <w:rPr>
          <w:color w:val="000000"/>
        </w:rPr>
        <w:t>SensorEventListener</w:t>
      </w:r>
      <w:proofErr w:type="spellEnd"/>
      <w:r w:rsidRPr="008F7D0C">
        <w:rPr>
          <w:rFonts w:ascii="宋体" w:hAnsi="宋体" w:hint="eastAsia"/>
          <w:color w:val="000000"/>
        </w:rPr>
        <w:t xml:space="preserve">暴露的两个回调方法 </w:t>
      </w:r>
      <w:proofErr w:type="spellStart"/>
      <w:r w:rsidRPr="008277F5">
        <w:rPr>
          <w:rFonts w:hint="eastAsia"/>
          <w:color w:val="000000"/>
        </w:rPr>
        <w:t>onSensorChanged</w:t>
      </w:r>
      <w:proofErr w:type="spellEnd"/>
      <w:r w:rsidRPr="008277F5">
        <w:rPr>
          <w:rFonts w:hint="eastAsia"/>
          <w:color w:val="000000"/>
        </w:rPr>
        <w:t>(</w:t>
      </w:r>
      <w:proofErr w:type="spellStart"/>
      <w:r w:rsidR="006D3D7F" w:rsidRPr="008277F5">
        <w:rPr>
          <w:rFonts w:hint="eastAsia"/>
          <w:color w:val="000000"/>
        </w:rPr>
        <w:t>SensorEvent</w:t>
      </w:r>
      <w:proofErr w:type="spellEnd"/>
      <w:r w:rsidR="006D3D7F" w:rsidRPr="008277F5">
        <w:rPr>
          <w:rFonts w:hint="eastAsia"/>
          <w:color w:val="000000"/>
        </w:rPr>
        <w:t xml:space="preserve"> event</w:t>
      </w:r>
      <w:r w:rsidRPr="008277F5">
        <w:rPr>
          <w:rFonts w:hint="eastAsia"/>
          <w:color w:val="000000"/>
        </w:rPr>
        <w:t>)</w:t>
      </w:r>
      <w:r w:rsidRPr="008F7D0C">
        <w:rPr>
          <w:rFonts w:ascii="宋体" w:hAnsi="宋体" w:hint="eastAsia"/>
          <w:color w:val="000000"/>
        </w:rPr>
        <w:t>和</w:t>
      </w:r>
      <w:proofErr w:type="spellStart"/>
      <w:r w:rsidRPr="008277F5">
        <w:rPr>
          <w:rFonts w:hint="eastAsia"/>
          <w:color w:val="000000"/>
        </w:rPr>
        <w:t>onAccuracyChanged</w:t>
      </w:r>
      <w:proofErr w:type="spellEnd"/>
      <w:r w:rsidRPr="008277F5">
        <w:rPr>
          <w:rFonts w:hint="eastAsia"/>
          <w:color w:val="000000"/>
        </w:rPr>
        <w:t>(</w:t>
      </w:r>
      <w:r w:rsidR="006D3D7F" w:rsidRPr="008277F5">
        <w:rPr>
          <w:rFonts w:hint="eastAsia"/>
          <w:color w:val="000000"/>
        </w:rPr>
        <w:t>Sensor sensor</w:t>
      </w:r>
      <w:r w:rsidR="00FD4527">
        <w:rPr>
          <w:rFonts w:hint="eastAsia"/>
          <w:color w:val="000000"/>
        </w:rPr>
        <w:t>，</w:t>
      </w:r>
      <w:r w:rsidR="006D3D7F" w:rsidRPr="008277F5">
        <w:rPr>
          <w:rFonts w:hint="eastAsia"/>
          <w:color w:val="000000"/>
        </w:rPr>
        <w:t xml:space="preserve"> </w:t>
      </w:r>
      <w:proofErr w:type="spellStart"/>
      <w:r w:rsidR="006D3D7F" w:rsidRPr="008277F5">
        <w:rPr>
          <w:rFonts w:hint="eastAsia"/>
          <w:color w:val="000000"/>
        </w:rPr>
        <w:t>int</w:t>
      </w:r>
      <w:proofErr w:type="spellEnd"/>
      <w:r w:rsidR="006D3D7F" w:rsidRPr="008277F5">
        <w:rPr>
          <w:rFonts w:hint="eastAsia"/>
          <w:color w:val="000000"/>
        </w:rPr>
        <w:t xml:space="preserve"> accuracy</w:t>
      </w:r>
      <w:r w:rsidRPr="008277F5">
        <w:rPr>
          <w:rFonts w:hint="eastAsia"/>
          <w:color w:val="000000"/>
        </w:rPr>
        <w:t>)</w:t>
      </w:r>
      <w:r w:rsidRPr="008F7D0C">
        <w:rPr>
          <w:rFonts w:ascii="宋体" w:hAnsi="宋体" w:hint="eastAsia"/>
          <w:color w:val="000000"/>
        </w:rPr>
        <w:t>，由于我们只需</w:t>
      </w:r>
      <w:r>
        <w:rPr>
          <w:rFonts w:hint="eastAsia"/>
        </w:rPr>
        <w:t>要</w:t>
      </w:r>
      <w:r>
        <w:rPr>
          <w:rFonts w:hint="eastAsia"/>
        </w:rPr>
        <w:t>Sensor</w:t>
      </w:r>
      <w:r>
        <w:rPr>
          <w:rFonts w:hint="eastAsia"/>
        </w:rPr>
        <w:t>方位的</w:t>
      </w:r>
      <w:r>
        <w:rPr>
          <w:rFonts w:hint="eastAsia"/>
        </w:rPr>
        <w:lastRenderedPageBreak/>
        <w:t>信息</w:t>
      </w:r>
      <w:r w:rsidR="006D3D7F">
        <w:rPr>
          <w:rFonts w:hint="eastAsia"/>
        </w:rPr>
        <w:t>，所以只需要实现在</w:t>
      </w:r>
      <w:proofErr w:type="spellStart"/>
      <w:r w:rsidR="006D3D7F">
        <w:rPr>
          <w:rFonts w:hint="eastAsia"/>
        </w:rPr>
        <w:t>onSensorChanged</w:t>
      </w:r>
      <w:proofErr w:type="spellEnd"/>
      <w:r w:rsidR="006D3D7F">
        <w:rPr>
          <w:rFonts w:hint="eastAsia"/>
        </w:rPr>
        <w:t>，通过判断</w:t>
      </w:r>
      <w:proofErr w:type="spellStart"/>
      <w:r w:rsidR="006D3D7F">
        <w:rPr>
          <w:rFonts w:hint="eastAsia"/>
        </w:rPr>
        <w:t>SensorManager.DATA_X</w:t>
      </w:r>
      <w:proofErr w:type="spellEnd"/>
      <w:r w:rsidR="006D3D7F">
        <w:rPr>
          <w:rFonts w:hint="eastAsia"/>
        </w:rPr>
        <w:t>的差值，然后将差值回调给自己实现的回调接口即可。</w:t>
      </w:r>
    </w:p>
    <w:p w:rsidR="00EE1BD7" w:rsidRDefault="00EE1BD7" w:rsidP="00EE1BD7">
      <w:pPr>
        <w:widowControl/>
        <w:ind w:firstLineChars="200" w:firstLine="480"/>
        <w:jc w:val="center"/>
      </w:pPr>
      <w:r>
        <w:rPr>
          <w:rFonts w:hint="eastAsia"/>
        </w:rPr>
        <w:t>回调方法</w:t>
      </w:r>
      <w:proofErr w:type="spellStart"/>
      <w:r>
        <w:rPr>
          <w:rFonts w:hint="eastAsia"/>
        </w:rPr>
        <w:t>onSensorChanged</w:t>
      </w:r>
      <w:proofErr w:type="spellEnd"/>
      <w:r>
        <w:rPr>
          <w:rFonts w:hint="eastAsia"/>
        </w:rPr>
        <w:t>的具体实现</w:t>
      </w:r>
    </w:p>
    <w:p w:rsidR="00EE1BD7" w:rsidRDefault="000271ED" w:rsidP="00EE1BD7">
      <w:pPr>
        <w:widowControl/>
      </w:pPr>
      <w:r>
        <w:pict>
          <v:rect id="_x0000_i1038" style="width:425.15pt;height:.05pt" o:hralign="center" o:hrstd="t" o:hr="t" fillcolor="#a0a0a0" stroked="f"/>
        </w:pict>
      </w:r>
    </w:p>
    <w:p w:rsidR="006D3D7F" w:rsidRPr="006D3D7F" w:rsidRDefault="006D3D7F" w:rsidP="00CE18BF">
      <w:pPr>
        <w:ind w:firstLine="480"/>
      </w:pPr>
      <w:r w:rsidRPr="00CE18BF">
        <w:rPr>
          <w:rFonts w:hint="eastAsia"/>
        </w:rPr>
        <w:t xml:space="preserve">public void </w:t>
      </w:r>
      <w:proofErr w:type="spellStart"/>
      <w:r w:rsidRPr="006D3D7F">
        <w:rPr>
          <w:rFonts w:hint="eastAsia"/>
        </w:rPr>
        <w:t>onSensorChanged</w:t>
      </w:r>
      <w:proofErr w:type="spellEnd"/>
      <w:r w:rsidRPr="006D3D7F">
        <w:rPr>
          <w:rFonts w:hint="eastAsia"/>
        </w:rPr>
        <w:t>(</w:t>
      </w:r>
      <w:proofErr w:type="spellStart"/>
      <w:r w:rsidRPr="006D3D7F">
        <w:rPr>
          <w:rFonts w:hint="eastAsia"/>
        </w:rPr>
        <w:t>SensorEvent</w:t>
      </w:r>
      <w:proofErr w:type="spellEnd"/>
      <w:r w:rsidRPr="006D3D7F">
        <w:rPr>
          <w:rFonts w:hint="eastAsia"/>
        </w:rPr>
        <w:t xml:space="preserve"> event) {</w:t>
      </w:r>
      <w:r w:rsidRPr="006D3D7F">
        <w:rPr>
          <w:rFonts w:hint="eastAsia"/>
        </w:rPr>
        <w:br/>
        <w:t xml:space="preserve">    </w:t>
      </w:r>
      <w:r w:rsidRPr="00CE18BF">
        <w:rPr>
          <w:rFonts w:hint="eastAsia"/>
        </w:rPr>
        <w:t xml:space="preserve">if </w:t>
      </w:r>
      <w:r w:rsidRPr="006D3D7F">
        <w:rPr>
          <w:rFonts w:hint="eastAsia"/>
        </w:rPr>
        <w:t xml:space="preserve">( </w:t>
      </w:r>
      <w:proofErr w:type="spellStart"/>
      <w:r w:rsidRPr="006D3D7F">
        <w:rPr>
          <w:rFonts w:hint="eastAsia"/>
        </w:rPr>
        <w:t>event.</w:t>
      </w:r>
      <w:r w:rsidRPr="00CE18BF">
        <w:rPr>
          <w:rFonts w:hint="eastAsia"/>
        </w:rPr>
        <w:t>sensor</w:t>
      </w:r>
      <w:r w:rsidRPr="006D3D7F">
        <w:rPr>
          <w:rFonts w:hint="eastAsia"/>
        </w:rPr>
        <w:t>.getType</w:t>
      </w:r>
      <w:proofErr w:type="spellEnd"/>
      <w:r w:rsidRPr="006D3D7F">
        <w:rPr>
          <w:rFonts w:hint="eastAsia"/>
        </w:rPr>
        <w:t xml:space="preserve">() == </w:t>
      </w:r>
      <w:proofErr w:type="spellStart"/>
      <w:r w:rsidRPr="006D3D7F">
        <w:rPr>
          <w:rFonts w:hint="eastAsia"/>
        </w:rPr>
        <w:t>Sensor.</w:t>
      </w:r>
      <w:r w:rsidRPr="00CE18BF">
        <w:rPr>
          <w:rFonts w:hint="eastAsia"/>
        </w:rPr>
        <w:t>TYPE_ORIENTATION</w:t>
      </w:r>
      <w:proofErr w:type="spellEnd"/>
      <w:r w:rsidRPr="006D3D7F">
        <w:rPr>
          <w:rFonts w:hint="eastAsia"/>
        </w:rPr>
        <w:t>){</w:t>
      </w:r>
      <w:r w:rsidRPr="00CE18BF">
        <w:rPr>
          <w:rFonts w:hint="eastAsia"/>
        </w:rPr>
        <w:t>//</w:t>
      </w:r>
      <w:r w:rsidRPr="00CE18BF">
        <w:rPr>
          <w:rFonts w:hint="eastAsia"/>
        </w:rPr>
        <w:t>如果是方向传感器的话</w:t>
      </w:r>
      <w:r w:rsidRPr="00CE18BF">
        <w:rPr>
          <w:rFonts w:hint="eastAsia"/>
        </w:rPr>
        <w:br/>
        <w:t xml:space="preserve">        float </w:t>
      </w:r>
      <w:r w:rsidRPr="006D3D7F">
        <w:rPr>
          <w:rFonts w:hint="eastAsia"/>
        </w:rPr>
        <w:t xml:space="preserve">x = </w:t>
      </w:r>
      <w:proofErr w:type="spellStart"/>
      <w:r w:rsidRPr="006D3D7F">
        <w:rPr>
          <w:rFonts w:hint="eastAsia"/>
        </w:rPr>
        <w:t>event.</w:t>
      </w:r>
      <w:r w:rsidRPr="00CE18BF">
        <w:rPr>
          <w:rFonts w:hint="eastAsia"/>
        </w:rPr>
        <w:t>values</w:t>
      </w:r>
      <w:proofErr w:type="spellEnd"/>
      <w:r w:rsidRPr="006D3D7F">
        <w:rPr>
          <w:rFonts w:hint="eastAsia"/>
        </w:rPr>
        <w:t>[</w:t>
      </w:r>
      <w:proofErr w:type="spellStart"/>
      <w:r w:rsidRPr="006D3D7F">
        <w:rPr>
          <w:rFonts w:hint="eastAsia"/>
        </w:rPr>
        <w:t>SensorManager.</w:t>
      </w:r>
      <w:r w:rsidRPr="00CE18BF">
        <w:rPr>
          <w:rFonts w:hint="eastAsia"/>
        </w:rPr>
        <w:t>DATA_X</w:t>
      </w:r>
      <w:proofErr w:type="spellEnd"/>
      <w:r w:rsidRPr="006D3D7F">
        <w:rPr>
          <w:rFonts w:hint="eastAsia"/>
        </w:rPr>
        <w:t>];</w:t>
      </w:r>
      <w:r w:rsidRPr="006D3D7F">
        <w:rPr>
          <w:rFonts w:hint="eastAsia"/>
        </w:rPr>
        <w:br/>
      </w:r>
      <w:r w:rsidRPr="006D3D7F">
        <w:rPr>
          <w:rFonts w:hint="eastAsia"/>
        </w:rPr>
        <w:br/>
        <w:t xml:space="preserve">        </w:t>
      </w:r>
      <w:r w:rsidRPr="00CE18BF">
        <w:rPr>
          <w:rFonts w:hint="eastAsia"/>
        </w:rPr>
        <w:t xml:space="preserve">if </w:t>
      </w:r>
      <w:r w:rsidRPr="006D3D7F">
        <w:rPr>
          <w:rFonts w:hint="eastAsia"/>
        </w:rPr>
        <w:t>(</w:t>
      </w:r>
      <w:proofErr w:type="spellStart"/>
      <w:r w:rsidRPr="006D3D7F">
        <w:rPr>
          <w:rFonts w:hint="eastAsia"/>
        </w:rPr>
        <w:t>Math.</w:t>
      </w:r>
      <w:r w:rsidRPr="00CE18BF">
        <w:rPr>
          <w:rFonts w:hint="eastAsia"/>
        </w:rPr>
        <w:t>abs</w:t>
      </w:r>
      <w:proofErr w:type="spellEnd"/>
      <w:r w:rsidRPr="006D3D7F">
        <w:rPr>
          <w:rFonts w:hint="eastAsia"/>
        </w:rPr>
        <w:t xml:space="preserve">(x - </w:t>
      </w:r>
      <w:proofErr w:type="spellStart"/>
      <w:r w:rsidRPr="00CE18BF">
        <w:rPr>
          <w:rFonts w:hint="eastAsia"/>
        </w:rPr>
        <w:t>lastX</w:t>
      </w:r>
      <w:proofErr w:type="spellEnd"/>
      <w:r w:rsidRPr="006D3D7F">
        <w:rPr>
          <w:rFonts w:hint="eastAsia"/>
        </w:rPr>
        <w:t>) &gt;1.0){</w:t>
      </w:r>
      <w:r w:rsidRPr="006D3D7F">
        <w:rPr>
          <w:rFonts w:hint="eastAsia"/>
        </w:rPr>
        <w:br/>
        <w:t xml:space="preserve">            </w:t>
      </w:r>
      <w:r w:rsidRPr="00CE18BF">
        <w:rPr>
          <w:rFonts w:hint="eastAsia"/>
        </w:rPr>
        <w:t>//</w:t>
      </w:r>
      <w:r w:rsidRPr="00CE18BF">
        <w:rPr>
          <w:rFonts w:hint="eastAsia"/>
        </w:rPr>
        <w:t>数值回调给监听接口</w:t>
      </w:r>
      <w:r w:rsidRPr="00CE18BF">
        <w:rPr>
          <w:rFonts w:hint="eastAsia"/>
        </w:rPr>
        <w:br/>
        <w:t xml:space="preserve">            if </w:t>
      </w:r>
      <w:r w:rsidRPr="006D3D7F">
        <w:rPr>
          <w:rFonts w:hint="eastAsia"/>
        </w:rPr>
        <w:t>(</w:t>
      </w:r>
      <w:proofErr w:type="spellStart"/>
      <w:r w:rsidRPr="00CE18BF">
        <w:rPr>
          <w:rFonts w:hint="eastAsia"/>
        </w:rPr>
        <w:t>mOnOrientationListener</w:t>
      </w:r>
      <w:proofErr w:type="spellEnd"/>
      <w:r w:rsidRPr="00CE18BF">
        <w:rPr>
          <w:rFonts w:hint="eastAsia"/>
        </w:rPr>
        <w:t xml:space="preserve"> </w:t>
      </w:r>
      <w:r w:rsidRPr="006D3D7F">
        <w:rPr>
          <w:rFonts w:hint="eastAsia"/>
        </w:rPr>
        <w:t xml:space="preserve">!= </w:t>
      </w:r>
      <w:r w:rsidRPr="00CE18BF">
        <w:rPr>
          <w:rFonts w:hint="eastAsia"/>
        </w:rPr>
        <w:t>null</w:t>
      </w:r>
      <w:r w:rsidRPr="006D3D7F">
        <w:rPr>
          <w:rFonts w:hint="eastAsia"/>
        </w:rPr>
        <w:t>)</w:t>
      </w:r>
      <w:r w:rsidRPr="006D3D7F">
        <w:rPr>
          <w:rFonts w:hint="eastAsia"/>
        </w:rPr>
        <w:br/>
        <w:t xml:space="preserve">            {</w:t>
      </w:r>
      <w:r w:rsidRPr="006D3D7F">
        <w:rPr>
          <w:rFonts w:hint="eastAsia"/>
        </w:rPr>
        <w:br/>
        <w:t xml:space="preserve">                </w:t>
      </w:r>
      <w:proofErr w:type="spellStart"/>
      <w:r w:rsidRPr="00CE18BF">
        <w:rPr>
          <w:rFonts w:hint="eastAsia"/>
        </w:rPr>
        <w:t>mOnOrientationListener</w:t>
      </w:r>
      <w:r w:rsidRPr="006D3D7F">
        <w:rPr>
          <w:rFonts w:hint="eastAsia"/>
        </w:rPr>
        <w:t>.onOrientationChanged</w:t>
      </w:r>
      <w:proofErr w:type="spellEnd"/>
      <w:r w:rsidRPr="006D3D7F">
        <w:rPr>
          <w:rFonts w:hint="eastAsia"/>
        </w:rPr>
        <w:t>(x);</w:t>
      </w:r>
      <w:r w:rsidRPr="006D3D7F">
        <w:rPr>
          <w:rFonts w:hint="eastAsia"/>
        </w:rPr>
        <w:br/>
        <w:t xml:space="preserve">            }</w:t>
      </w:r>
      <w:r w:rsidRPr="006D3D7F">
        <w:rPr>
          <w:rFonts w:hint="eastAsia"/>
        </w:rPr>
        <w:br/>
        <w:t xml:space="preserve">        }</w:t>
      </w:r>
      <w:r w:rsidRPr="006D3D7F">
        <w:rPr>
          <w:rFonts w:hint="eastAsia"/>
        </w:rPr>
        <w:br/>
        <w:t xml:space="preserve">        </w:t>
      </w:r>
      <w:proofErr w:type="spellStart"/>
      <w:r w:rsidRPr="00CE18BF">
        <w:rPr>
          <w:rFonts w:hint="eastAsia"/>
        </w:rPr>
        <w:t>lastX</w:t>
      </w:r>
      <w:proofErr w:type="spellEnd"/>
      <w:r w:rsidRPr="00CE18BF">
        <w:rPr>
          <w:rFonts w:hint="eastAsia"/>
        </w:rPr>
        <w:t xml:space="preserve"> </w:t>
      </w:r>
      <w:r w:rsidRPr="006D3D7F">
        <w:rPr>
          <w:rFonts w:hint="eastAsia"/>
        </w:rPr>
        <w:t>= x;</w:t>
      </w:r>
      <w:r w:rsidRPr="006D3D7F">
        <w:rPr>
          <w:rFonts w:hint="eastAsia"/>
        </w:rPr>
        <w:br/>
        <w:t xml:space="preserve">    }</w:t>
      </w:r>
      <w:r w:rsidRPr="006D3D7F">
        <w:rPr>
          <w:rFonts w:hint="eastAsia"/>
        </w:rPr>
        <w:br/>
        <w:t>}</w:t>
      </w:r>
    </w:p>
    <w:p w:rsidR="006D3D7F" w:rsidRPr="006D3D7F" w:rsidRDefault="000271ED" w:rsidP="00EE1BD7">
      <w:r>
        <w:pict>
          <v:rect id="_x0000_i1039" style="width:425.15pt;height:.05pt" o:hralign="center" o:hrstd="t" o:hr="t" fillcolor="#a0a0a0" stroked="f"/>
        </w:pict>
      </w:r>
    </w:p>
    <w:p w:rsidR="006D3D7F" w:rsidRDefault="00D20951" w:rsidP="006D3D7F">
      <w:pPr>
        <w:pStyle w:val="3"/>
        <w:ind w:left="885" w:hanging="885"/>
      </w:pPr>
      <w:r>
        <w:rPr>
          <w:rFonts w:hint="eastAsia"/>
        </w:rPr>
        <w:t xml:space="preserve">4.4.4 </w:t>
      </w:r>
      <w:r w:rsidR="006D3D7F">
        <w:rPr>
          <w:rFonts w:hint="eastAsia"/>
        </w:rPr>
        <w:t>附近医院功能的具体实现</w:t>
      </w:r>
    </w:p>
    <w:p w:rsidR="00CF267A" w:rsidRDefault="00CF267A" w:rsidP="00B869F4">
      <w:pPr>
        <w:ind w:firstLine="480"/>
      </w:pPr>
      <w:r>
        <w:t>有关地图添加覆盖物</w:t>
      </w:r>
      <w:r>
        <w:rPr>
          <w:rFonts w:hint="eastAsia"/>
        </w:rPr>
        <w:t>、</w:t>
      </w:r>
      <w:r>
        <w:t>罗盘模式</w:t>
      </w:r>
      <w:r>
        <w:rPr>
          <w:rFonts w:hint="eastAsia"/>
        </w:rPr>
        <w:t>、</w:t>
      </w:r>
      <w:r>
        <w:t>定位方位等功能的实现都在</w:t>
      </w:r>
      <w:proofErr w:type="spellStart"/>
      <w:r>
        <w:rPr>
          <w:rFonts w:hint="eastAsia"/>
        </w:rPr>
        <w:t>BaiduMap</w:t>
      </w:r>
      <w:proofErr w:type="spellEnd"/>
      <w:r>
        <w:rPr>
          <w:rFonts w:hint="eastAsia"/>
        </w:rPr>
        <w:t>的文档中有详细的例子。当通过网络请求获得用户附近的医院信息后，通过</w:t>
      </w:r>
      <w:proofErr w:type="spellStart"/>
      <w:r>
        <w:rPr>
          <w:rFonts w:hint="eastAsia"/>
        </w:rPr>
        <w:t>BaiduMap</w:t>
      </w:r>
      <w:proofErr w:type="spellEnd"/>
      <w:r>
        <w:rPr>
          <w:rFonts w:hint="eastAsia"/>
        </w:rPr>
        <w:t xml:space="preserve"> </w:t>
      </w:r>
      <w:proofErr w:type="spellStart"/>
      <w:r>
        <w:rPr>
          <w:rFonts w:hint="eastAsia"/>
        </w:rPr>
        <w:t>Api</w:t>
      </w:r>
      <w:proofErr w:type="spellEnd"/>
      <w:r>
        <w:rPr>
          <w:rFonts w:hint="eastAsia"/>
        </w:rPr>
        <w:t>根据具体的方位信息，在地图上添加标注物，此时当用户点击标注物后</w:t>
      </w:r>
      <w:r w:rsidR="00B869F4">
        <w:rPr>
          <w:rFonts w:hint="eastAsia"/>
        </w:rPr>
        <w:t>，调用</w:t>
      </w:r>
      <w:proofErr w:type="spellStart"/>
      <w:r w:rsidR="00B869F4">
        <w:rPr>
          <w:rFonts w:hint="eastAsia"/>
        </w:rPr>
        <w:t>searchPoiDetai</w:t>
      </w:r>
      <w:proofErr w:type="spellEnd"/>
      <w:r w:rsidR="00B869F4">
        <w:rPr>
          <w:rFonts w:hint="eastAsia"/>
        </w:rPr>
        <w:t>()</w:t>
      </w:r>
      <w:r w:rsidR="00B869F4">
        <w:rPr>
          <w:rFonts w:hint="eastAsia"/>
        </w:rPr>
        <w:t>获取点击位置对应的医院信息，根据获得的医院详情，修改并显示原本隐藏的用于显示医院详情的布局。代码如下</w:t>
      </w:r>
    </w:p>
    <w:p w:rsidR="00EE1BD7" w:rsidRDefault="000271ED" w:rsidP="00EE1BD7">
      <w:r>
        <w:pict>
          <v:rect id="_x0000_i1040" style="width:425.15pt;height:.05pt" o:hralign="center" o:hrstd="t" o:hr="t" fillcolor="#a0a0a0" stroked="f"/>
        </w:pict>
      </w:r>
    </w:p>
    <w:p w:rsidR="00B869F4" w:rsidRPr="00CE18BF" w:rsidRDefault="00B869F4" w:rsidP="00B869F4">
      <w:pPr>
        <w:ind w:firstLine="480"/>
      </w:pPr>
      <w:proofErr w:type="spellStart"/>
      <w:r w:rsidRPr="00CE18BF">
        <w:rPr>
          <w:rFonts w:hint="eastAsia"/>
        </w:rPr>
        <w:t>mBaiduMap.setOnMarkerClickListener</w:t>
      </w:r>
      <w:proofErr w:type="spellEnd"/>
      <w:r w:rsidRPr="00CE18BF">
        <w:rPr>
          <w:rFonts w:hint="eastAsia"/>
        </w:rPr>
        <w:t xml:space="preserve">(new </w:t>
      </w:r>
      <w:proofErr w:type="spellStart"/>
      <w:r w:rsidRPr="00CE18BF">
        <w:rPr>
          <w:rFonts w:hint="eastAsia"/>
        </w:rPr>
        <w:t>BaiduMap.OnMarkerClickListener</w:t>
      </w:r>
      <w:proofErr w:type="spellEnd"/>
      <w:r w:rsidRPr="00CE18BF">
        <w:rPr>
          <w:rFonts w:hint="eastAsia"/>
        </w:rPr>
        <w:t>() {</w:t>
      </w:r>
      <w:r w:rsidRPr="00CE18BF">
        <w:rPr>
          <w:rFonts w:hint="eastAsia"/>
        </w:rPr>
        <w:br/>
        <w:t xml:space="preserve">    @Override</w:t>
      </w:r>
      <w:r w:rsidRPr="00CE18BF">
        <w:rPr>
          <w:rFonts w:hint="eastAsia"/>
        </w:rPr>
        <w:br/>
      </w:r>
      <w:r w:rsidRPr="00CE18BF">
        <w:rPr>
          <w:rFonts w:hint="eastAsia"/>
        </w:rPr>
        <w:lastRenderedPageBreak/>
        <w:t xml:space="preserve">    public </w:t>
      </w:r>
      <w:proofErr w:type="spellStart"/>
      <w:r w:rsidRPr="00CE18BF">
        <w:rPr>
          <w:rFonts w:hint="eastAsia"/>
        </w:rPr>
        <w:t>boolean</w:t>
      </w:r>
      <w:proofErr w:type="spellEnd"/>
      <w:r w:rsidRPr="00CE18BF">
        <w:rPr>
          <w:rFonts w:hint="eastAsia"/>
        </w:rPr>
        <w:t xml:space="preserve"> </w:t>
      </w:r>
      <w:proofErr w:type="spellStart"/>
      <w:r w:rsidRPr="00CE18BF">
        <w:rPr>
          <w:rFonts w:hint="eastAsia"/>
        </w:rPr>
        <w:t>onMarkerClick</w:t>
      </w:r>
      <w:proofErr w:type="spellEnd"/>
      <w:r w:rsidRPr="00CE18BF">
        <w:rPr>
          <w:rFonts w:hint="eastAsia"/>
        </w:rPr>
        <w:t>(Marker marker) {</w:t>
      </w:r>
      <w:r w:rsidRPr="00CE18BF">
        <w:rPr>
          <w:rFonts w:hint="eastAsia"/>
        </w:rPr>
        <w:br/>
        <w:t xml:space="preserve">        Bundle </w:t>
      </w:r>
      <w:proofErr w:type="spellStart"/>
      <w:r w:rsidRPr="00CE18BF">
        <w:rPr>
          <w:rFonts w:hint="eastAsia"/>
        </w:rPr>
        <w:t>extraInfo</w:t>
      </w:r>
      <w:proofErr w:type="spellEnd"/>
      <w:r w:rsidRPr="00CE18BF">
        <w:rPr>
          <w:rFonts w:hint="eastAsia"/>
        </w:rPr>
        <w:t xml:space="preserve"> = </w:t>
      </w:r>
      <w:proofErr w:type="spellStart"/>
      <w:r w:rsidRPr="00CE18BF">
        <w:rPr>
          <w:rFonts w:hint="eastAsia"/>
        </w:rPr>
        <w:t>marker.getExtraInfo</w:t>
      </w:r>
      <w:proofErr w:type="spellEnd"/>
      <w:r w:rsidRPr="00CE18BF">
        <w:rPr>
          <w:rFonts w:hint="eastAsia"/>
        </w:rPr>
        <w:t>();</w:t>
      </w:r>
      <w:r w:rsidRPr="00CE18BF">
        <w:rPr>
          <w:rFonts w:hint="eastAsia"/>
        </w:rPr>
        <w:br/>
        <w:t xml:space="preserve">        //</w:t>
      </w:r>
      <w:r w:rsidRPr="00CE18BF">
        <w:rPr>
          <w:rFonts w:hint="eastAsia"/>
        </w:rPr>
        <w:t>搜索</w:t>
      </w:r>
      <w:r w:rsidRPr="00CE18BF">
        <w:rPr>
          <w:rFonts w:hint="eastAsia"/>
        </w:rPr>
        <w:t>Marker</w:t>
      </w:r>
      <w:r w:rsidRPr="00CE18BF">
        <w:rPr>
          <w:rFonts w:hint="eastAsia"/>
        </w:rPr>
        <w:t>的详细信息</w:t>
      </w:r>
      <w:r w:rsidRPr="00CE18BF">
        <w:rPr>
          <w:rFonts w:hint="eastAsia"/>
        </w:rPr>
        <w:br/>
        <w:t xml:space="preserve">        </w:t>
      </w:r>
      <w:proofErr w:type="spellStart"/>
      <w:r w:rsidRPr="00CE18BF">
        <w:rPr>
          <w:rFonts w:hint="eastAsia"/>
        </w:rPr>
        <w:t>mPoiSearch.searchPoiDetail</w:t>
      </w:r>
      <w:proofErr w:type="spellEnd"/>
      <w:r w:rsidRPr="00CE18BF">
        <w:rPr>
          <w:rFonts w:hint="eastAsia"/>
        </w:rPr>
        <w:t>(new PoiDetailSearchOption().poiUid(marker.getExtraInfo().getString("uid")));</w:t>
      </w:r>
      <w:r w:rsidRPr="00CE18BF">
        <w:rPr>
          <w:rFonts w:hint="eastAsia"/>
        </w:rPr>
        <w:br/>
        <w:t xml:space="preserve">        </w:t>
      </w:r>
      <w:proofErr w:type="spellStart"/>
      <w:r w:rsidRPr="00CE18BF">
        <w:rPr>
          <w:rFonts w:hint="eastAsia"/>
        </w:rPr>
        <w:t>mMarkerLayout.setVisibility</w:t>
      </w:r>
      <w:proofErr w:type="spellEnd"/>
      <w:r w:rsidRPr="00CE18BF">
        <w:rPr>
          <w:rFonts w:hint="eastAsia"/>
        </w:rPr>
        <w:t>(</w:t>
      </w:r>
      <w:proofErr w:type="spellStart"/>
      <w:r w:rsidRPr="00CE18BF">
        <w:rPr>
          <w:rFonts w:hint="eastAsia"/>
        </w:rPr>
        <w:t>View.VISIBLE</w:t>
      </w:r>
      <w:proofErr w:type="spellEnd"/>
      <w:r w:rsidRPr="00CE18BF">
        <w:rPr>
          <w:rFonts w:hint="eastAsia"/>
        </w:rPr>
        <w:t>);</w:t>
      </w:r>
      <w:r w:rsidRPr="00CE18BF">
        <w:rPr>
          <w:rFonts w:hint="eastAsia"/>
        </w:rPr>
        <w:br/>
        <w:t xml:space="preserve">        //</w:t>
      </w:r>
      <w:r w:rsidRPr="00CE18BF">
        <w:rPr>
          <w:rFonts w:hint="eastAsia"/>
        </w:rPr>
        <w:t>为点击</w:t>
      </w:r>
      <w:r w:rsidRPr="00CE18BF">
        <w:rPr>
          <w:rFonts w:hint="eastAsia"/>
        </w:rPr>
        <w:t xml:space="preserve">Marker </w:t>
      </w:r>
      <w:r w:rsidRPr="00CE18BF">
        <w:rPr>
          <w:rFonts w:hint="eastAsia"/>
        </w:rPr>
        <w:t>的位置处显示</w:t>
      </w:r>
      <w:proofErr w:type="spellStart"/>
      <w:r w:rsidRPr="00CE18BF">
        <w:rPr>
          <w:rFonts w:hint="eastAsia"/>
        </w:rPr>
        <w:t>inforWindow</w:t>
      </w:r>
      <w:proofErr w:type="spellEnd"/>
      <w:r w:rsidRPr="00CE18BF">
        <w:rPr>
          <w:rFonts w:hint="eastAsia"/>
        </w:rPr>
        <w:br/>
        <w:t xml:space="preserve">        return true;</w:t>
      </w:r>
      <w:r w:rsidRPr="00CE18BF">
        <w:rPr>
          <w:rFonts w:hint="eastAsia"/>
        </w:rPr>
        <w:br/>
        <w:t xml:space="preserve">    }</w:t>
      </w:r>
      <w:r w:rsidRPr="00CE18BF">
        <w:rPr>
          <w:rFonts w:hint="eastAsia"/>
        </w:rPr>
        <w:br/>
        <w:t>});</w:t>
      </w:r>
    </w:p>
    <w:p w:rsidR="00EE1BD7" w:rsidRDefault="000271ED" w:rsidP="00EE1BD7">
      <w:pPr>
        <w:rPr>
          <w:rFonts w:ascii="宋体" w:hAnsi="宋体" w:cs="宋体"/>
          <w:kern w:val="0"/>
        </w:rPr>
      </w:pPr>
      <w:r>
        <w:pict>
          <v:rect id="_x0000_i1041" style="width:425.15pt;height:.05pt" o:hralign="center" o:hrstd="t" o:hr="t" fillcolor="#a0a0a0" stroked="f"/>
        </w:pict>
      </w:r>
    </w:p>
    <w:p w:rsidR="00972515" w:rsidRDefault="00972515" w:rsidP="00B869F4">
      <w:pPr>
        <w:ind w:firstLine="480"/>
        <w:rPr>
          <w:rFonts w:ascii="宋体" w:hAnsi="宋体" w:cs="宋体"/>
          <w:kern w:val="0"/>
        </w:rPr>
      </w:pPr>
      <w:r>
        <w:rPr>
          <w:rFonts w:ascii="宋体" w:hAnsi="宋体" w:cs="宋体" w:hint="eastAsia"/>
          <w:kern w:val="0"/>
        </w:rPr>
        <w:t>该模块功能的运行界面效果如下图所示：</w:t>
      </w:r>
    </w:p>
    <w:p w:rsidR="00EE1BD7" w:rsidRDefault="00EE1BD7" w:rsidP="00EE1BD7">
      <w:pPr>
        <w:ind w:firstLine="480"/>
        <w:jc w:val="center"/>
        <w:rPr>
          <w:rFonts w:ascii="宋体" w:hAnsi="宋体" w:cs="宋体"/>
          <w:kern w:val="0"/>
        </w:rPr>
      </w:pPr>
      <w:r>
        <w:rPr>
          <w:noProof/>
        </w:rPr>
        <w:drawing>
          <wp:inline distT="0" distB="0" distL="0" distR="0" wp14:anchorId="3F7C32E2" wp14:editId="1AB8E730">
            <wp:extent cx="1955165" cy="328803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5165" cy="3288030"/>
                    </a:xfrm>
                    <a:prstGeom prst="rect">
                      <a:avLst/>
                    </a:prstGeom>
                    <a:noFill/>
                    <a:ln>
                      <a:noFill/>
                    </a:ln>
                  </pic:spPr>
                </pic:pic>
              </a:graphicData>
            </a:graphic>
          </wp:inline>
        </w:drawing>
      </w:r>
    </w:p>
    <w:p w:rsidR="00EE1BD7" w:rsidRPr="002F7355" w:rsidRDefault="00EE1BD7" w:rsidP="00EE1BD7">
      <w:pPr>
        <w:ind w:firstLine="480"/>
        <w:jc w:val="center"/>
        <w:rPr>
          <w:rFonts w:ascii="宋体" w:hAnsi="宋体" w:cs="宋体"/>
          <w:kern w:val="0"/>
        </w:rPr>
      </w:pPr>
      <w:r>
        <w:rPr>
          <w:noProof/>
        </w:rPr>
        <w:lastRenderedPageBreak/>
        <w:drawing>
          <wp:inline distT="0" distB="0" distL="0" distR="0" wp14:anchorId="4289E32C" wp14:editId="3EDCD471">
            <wp:extent cx="2889250" cy="48736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250" cy="4873625"/>
                    </a:xfrm>
                    <a:prstGeom prst="rect">
                      <a:avLst/>
                    </a:prstGeom>
                    <a:noFill/>
                    <a:ln>
                      <a:noFill/>
                    </a:ln>
                  </pic:spPr>
                </pic:pic>
              </a:graphicData>
            </a:graphic>
          </wp:inline>
        </w:drawing>
      </w:r>
    </w:p>
    <w:p w:rsidR="00B869F4" w:rsidRPr="00B869F4" w:rsidRDefault="00B869F4" w:rsidP="00B869F4">
      <w:pPr>
        <w:ind w:firstLine="480"/>
      </w:pPr>
    </w:p>
    <w:p w:rsidR="00DA6686" w:rsidRDefault="00D20951">
      <w:pPr>
        <w:pStyle w:val="2"/>
      </w:pPr>
      <w:r>
        <w:rPr>
          <w:rFonts w:hint="eastAsia"/>
        </w:rPr>
        <w:t xml:space="preserve">4.5 </w:t>
      </w:r>
      <w:r w:rsidR="00534A1D">
        <w:t>健康问答模块</w:t>
      </w:r>
    </w:p>
    <w:p w:rsidR="00E96953" w:rsidRDefault="00E96953" w:rsidP="002E5C94">
      <w:pPr>
        <w:ind w:firstLine="480"/>
      </w:pPr>
      <w:r>
        <w:rPr>
          <w:rFonts w:hint="eastAsia"/>
        </w:rPr>
        <w:t>健康问答的类别较多，当用户在侧滑菜单点击该功能时，首先通过</w:t>
      </w:r>
      <w:proofErr w:type="spellStart"/>
      <w:r>
        <w:rPr>
          <w:rFonts w:hint="eastAsia"/>
        </w:rPr>
        <w:t>GridLayout</w:t>
      </w:r>
      <w:proofErr w:type="spellEnd"/>
      <w:r>
        <w:rPr>
          <w:rFonts w:hint="eastAsia"/>
        </w:rPr>
        <w:t>展示所有的健康问答类别，当用户点击具体的类别时，显示出该类别下的所有问</w:t>
      </w:r>
      <w:r w:rsidR="000E770C">
        <w:rPr>
          <w:rFonts w:hint="eastAsia"/>
        </w:rPr>
        <w:t>答信息。健康问答模块的设计基本与健康资讯相同，区别在于健康资讯</w:t>
      </w:r>
      <w:r>
        <w:rPr>
          <w:rFonts w:hint="eastAsia"/>
        </w:rPr>
        <w:t>类别</w:t>
      </w:r>
      <w:r w:rsidR="000E770C">
        <w:rPr>
          <w:rFonts w:hint="eastAsia"/>
        </w:rPr>
        <w:t>数量</w:t>
      </w:r>
      <w:r>
        <w:rPr>
          <w:rFonts w:hint="eastAsia"/>
        </w:rPr>
        <w:t>较少，类别的分类直接在</w:t>
      </w:r>
      <w:proofErr w:type="spellStart"/>
      <w:r>
        <w:rPr>
          <w:rFonts w:hint="eastAsia"/>
        </w:rPr>
        <w:t>Acitivity</w:t>
      </w:r>
      <w:proofErr w:type="spellEnd"/>
      <w:r>
        <w:rPr>
          <w:rFonts w:hint="eastAsia"/>
        </w:rPr>
        <w:t>中使用</w:t>
      </w:r>
      <w:proofErr w:type="spellStart"/>
      <w:r>
        <w:rPr>
          <w:rFonts w:hint="eastAsia"/>
        </w:rPr>
        <w:t>TabLayout</w:t>
      </w:r>
      <w:proofErr w:type="spellEnd"/>
      <w:r>
        <w:rPr>
          <w:rFonts w:hint="eastAsia"/>
        </w:rPr>
        <w:t>来展示，健康问答</w:t>
      </w:r>
      <w:r w:rsidR="00ED740A">
        <w:rPr>
          <w:rFonts w:hint="eastAsia"/>
        </w:rPr>
        <w:t>由于类别较多，使用了单独的</w:t>
      </w:r>
      <w:r w:rsidR="00ED740A">
        <w:rPr>
          <w:rFonts w:hint="eastAsia"/>
        </w:rPr>
        <w:t>Fragment</w:t>
      </w:r>
      <w:r w:rsidR="00ED740A">
        <w:rPr>
          <w:rFonts w:hint="eastAsia"/>
        </w:rPr>
        <w:t>包含一个</w:t>
      </w:r>
      <w:proofErr w:type="spellStart"/>
      <w:r>
        <w:rPr>
          <w:rFonts w:hint="eastAsia"/>
        </w:rPr>
        <w:t>RecyclerView</w:t>
      </w:r>
      <w:proofErr w:type="spellEnd"/>
      <w:r>
        <w:rPr>
          <w:rFonts w:hint="eastAsia"/>
        </w:rPr>
        <w:t>来展示。</w:t>
      </w:r>
      <w:r w:rsidR="005D4B71">
        <w:rPr>
          <w:rFonts w:hint="eastAsia"/>
        </w:rPr>
        <w:t>以下是健康问答模块的分类界面</w:t>
      </w:r>
      <w:r w:rsidR="009910D9">
        <w:rPr>
          <w:rFonts w:hint="eastAsia"/>
        </w:rPr>
        <w:t>的</w:t>
      </w:r>
      <w:r w:rsidR="009910D9">
        <w:rPr>
          <w:rFonts w:hint="eastAsia"/>
        </w:rPr>
        <w:t>UI</w:t>
      </w:r>
      <w:r w:rsidR="009910D9">
        <w:rPr>
          <w:rFonts w:hint="eastAsia"/>
        </w:rPr>
        <w:t>视图</w:t>
      </w:r>
      <w:r w:rsidR="00313EB5">
        <w:rPr>
          <w:rFonts w:hint="eastAsia"/>
        </w:rPr>
        <w:t>。</w:t>
      </w:r>
    </w:p>
    <w:p w:rsidR="002E5C94" w:rsidRPr="00E96953" w:rsidRDefault="002E5C94" w:rsidP="002E5C94">
      <w:pPr>
        <w:ind w:firstLine="480"/>
        <w:jc w:val="center"/>
      </w:pPr>
      <w:r>
        <w:rPr>
          <w:noProof/>
        </w:rPr>
        <w:lastRenderedPageBreak/>
        <w:drawing>
          <wp:inline distT="0" distB="0" distL="0" distR="0" wp14:anchorId="38CEDB80" wp14:editId="72C79F47">
            <wp:extent cx="2548890" cy="4591685"/>
            <wp:effectExtent l="0" t="0" r="3810" b="0"/>
            <wp:docPr id="9" name="图片 9" descr="D:\AndroidStudioProjects\NewAwHealth\doc\截图\健康问答\健康问答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ndroidStudioProjects\NewAwHealth\doc\截图\健康问答\健康问答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8890" cy="4591685"/>
                    </a:xfrm>
                    <a:prstGeom prst="rect">
                      <a:avLst/>
                    </a:prstGeom>
                    <a:noFill/>
                    <a:ln>
                      <a:noFill/>
                    </a:ln>
                  </pic:spPr>
                </pic:pic>
              </a:graphicData>
            </a:graphic>
          </wp:inline>
        </w:drawing>
      </w:r>
    </w:p>
    <w:p w:rsidR="00A71756" w:rsidRDefault="00D20951" w:rsidP="00A71756">
      <w:pPr>
        <w:pStyle w:val="2"/>
      </w:pPr>
      <w:r>
        <w:rPr>
          <w:rFonts w:hint="eastAsia"/>
        </w:rPr>
        <w:t xml:space="preserve">4.6 </w:t>
      </w:r>
      <w:r w:rsidR="00CF45DA">
        <w:t>其他模块</w:t>
      </w:r>
    </w:p>
    <w:p w:rsidR="00A71756" w:rsidRPr="00A71756" w:rsidRDefault="00A71756" w:rsidP="00A71756">
      <w:r>
        <w:rPr>
          <w:rFonts w:hint="eastAsia"/>
        </w:rPr>
        <w:t xml:space="preserve">  </w:t>
      </w:r>
      <w:r>
        <w:rPr>
          <w:rFonts w:hint="eastAsia"/>
        </w:rPr>
        <w:t>除了以上的主要模块，程序中在菜单界面还添加了一些常见应用的基本</w:t>
      </w:r>
      <w:r w:rsidR="003852C7">
        <w:rPr>
          <w:rFonts w:hint="eastAsia"/>
        </w:rPr>
        <w:t>功能，比如包含清除缓存、定时提醒等功能的设置界面，还有分享应用以及</w:t>
      </w:r>
      <w:r>
        <w:rPr>
          <w:rFonts w:hint="eastAsia"/>
        </w:rPr>
        <w:t>有关该程序</w:t>
      </w:r>
      <w:r w:rsidR="003852C7">
        <w:rPr>
          <w:rFonts w:hint="eastAsia"/>
        </w:rPr>
        <w:t>的使用及项目介绍</w:t>
      </w:r>
      <w:r w:rsidR="00B01CFC">
        <w:rPr>
          <w:rFonts w:hint="eastAsia"/>
        </w:rPr>
        <w:t>的</w:t>
      </w:r>
      <w:r>
        <w:rPr>
          <w:rFonts w:hint="eastAsia"/>
        </w:rPr>
        <w:t>界面。</w:t>
      </w:r>
    </w:p>
    <w:p w:rsidR="00F315C2" w:rsidRPr="00806D91" w:rsidRDefault="00D20951" w:rsidP="00F315C2">
      <w:pPr>
        <w:pStyle w:val="1"/>
        <w:tabs>
          <w:tab w:val="clear" w:pos="425"/>
        </w:tabs>
        <w:jc w:val="center"/>
      </w:pPr>
      <w:r>
        <w:rPr>
          <w:rFonts w:hint="eastAsia"/>
        </w:rPr>
        <w:t>第五章</w:t>
      </w:r>
      <w:r w:rsidR="001357EA">
        <w:rPr>
          <w:rFonts w:hint="eastAsia"/>
        </w:rPr>
        <w:t xml:space="preserve">  </w:t>
      </w:r>
      <w:bookmarkEnd w:id="54"/>
      <w:bookmarkEnd w:id="55"/>
      <w:bookmarkEnd w:id="56"/>
      <w:r w:rsidR="00DA6686">
        <w:rPr>
          <w:rFonts w:hint="eastAsia"/>
        </w:rPr>
        <w:t>系统关键问题及解决</w:t>
      </w:r>
      <w:bookmarkStart w:id="57" w:name="_Toc294223689"/>
    </w:p>
    <w:p w:rsidR="00ED0B76" w:rsidRDefault="003D1BA3" w:rsidP="00ED0B76">
      <w:pPr>
        <w:pStyle w:val="2"/>
      </w:pPr>
      <w:r>
        <w:rPr>
          <w:rFonts w:hint="eastAsia"/>
        </w:rPr>
        <w:t xml:space="preserve">5.1 </w:t>
      </w:r>
      <w:r w:rsidR="00ED0B76">
        <w:rPr>
          <w:rFonts w:hint="eastAsia"/>
        </w:rPr>
        <w:t xml:space="preserve">Retrofit </w:t>
      </w:r>
      <w:r w:rsidR="00ED0B76">
        <w:rPr>
          <w:rFonts w:hint="eastAsia"/>
        </w:rPr>
        <w:t>简化</w:t>
      </w:r>
      <w:r w:rsidR="00ED0B76">
        <w:rPr>
          <w:rFonts w:hint="eastAsia"/>
        </w:rPr>
        <w:t>Http</w:t>
      </w:r>
      <w:r w:rsidR="00ED0B76">
        <w:rPr>
          <w:rFonts w:hint="eastAsia"/>
        </w:rPr>
        <w:t>请求</w:t>
      </w:r>
    </w:p>
    <w:p w:rsidR="00ED0B76" w:rsidRDefault="00ED0B76" w:rsidP="00ED0B76">
      <w:pPr>
        <w:ind w:firstLine="480"/>
      </w:pPr>
      <w:r>
        <w:rPr>
          <w:rFonts w:hint="eastAsia"/>
        </w:rPr>
        <w:t>项目使用了</w:t>
      </w:r>
      <w:r>
        <w:rPr>
          <w:rFonts w:hint="eastAsia"/>
        </w:rPr>
        <w:t>Retrofit</w:t>
      </w:r>
      <w:r>
        <w:rPr>
          <w:rFonts w:hint="eastAsia"/>
        </w:rPr>
        <w:t>简化</w:t>
      </w:r>
      <w:r>
        <w:rPr>
          <w:rFonts w:hint="eastAsia"/>
        </w:rPr>
        <w:t>Http</w:t>
      </w:r>
      <w:r>
        <w:rPr>
          <w:rFonts w:hint="eastAsia"/>
        </w:rPr>
        <w:t>代码的编写，传统的</w:t>
      </w:r>
      <w:r>
        <w:rPr>
          <w:rFonts w:hint="eastAsia"/>
        </w:rPr>
        <w:t>Http</w:t>
      </w:r>
      <w:r>
        <w:rPr>
          <w:rFonts w:hint="eastAsia"/>
        </w:rPr>
        <w:t>请求，需要在代码中调用方法指定</w:t>
      </w:r>
      <w:r>
        <w:rPr>
          <w:rFonts w:hint="eastAsia"/>
        </w:rPr>
        <w:t>Http</w:t>
      </w:r>
      <w:r>
        <w:rPr>
          <w:rFonts w:hint="eastAsia"/>
        </w:rPr>
        <w:t>的请求方式，如</w:t>
      </w:r>
      <w:r>
        <w:rPr>
          <w:rFonts w:hint="eastAsia"/>
        </w:rPr>
        <w:t>Get</w:t>
      </w:r>
      <w:r>
        <w:rPr>
          <w:rFonts w:hint="eastAsia"/>
        </w:rPr>
        <w:t>、</w:t>
      </w:r>
      <w:r>
        <w:rPr>
          <w:rFonts w:hint="eastAsia"/>
        </w:rPr>
        <w:t>Post</w:t>
      </w:r>
      <w:r>
        <w:rPr>
          <w:rFonts w:hint="eastAsia"/>
        </w:rPr>
        <w:t>等，如果参数复杂，还需要更多代</w:t>
      </w:r>
      <w:r>
        <w:rPr>
          <w:rFonts w:hint="eastAsia"/>
        </w:rPr>
        <w:lastRenderedPageBreak/>
        <w:t>码指定参数来完场整个</w:t>
      </w:r>
      <w:r>
        <w:rPr>
          <w:rFonts w:hint="eastAsia"/>
        </w:rPr>
        <w:t>Http</w:t>
      </w:r>
      <w:r>
        <w:rPr>
          <w:rFonts w:hint="eastAsia"/>
        </w:rPr>
        <w:t>表单的构建，</w:t>
      </w:r>
      <w:r>
        <w:rPr>
          <w:rFonts w:hint="eastAsia"/>
        </w:rPr>
        <w:t>Retrofit</w:t>
      </w:r>
      <w:r w:rsidR="008B1592">
        <w:rPr>
          <w:rFonts w:hint="eastAsia"/>
        </w:rPr>
        <w:t>的优点在于</w:t>
      </w:r>
      <w:r>
        <w:rPr>
          <w:rFonts w:hint="eastAsia"/>
        </w:rPr>
        <w:t>通过接口的形式定义</w:t>
      </w:r>
      <w:r>
        <w:rPr>
          <w:rFonts w:hint="eastAsia"/>
        </w:rPr>
        <w:t>Http</w:t>
      </w:r>
      <w:r>
        <w:rPr>
          <w:rFonts w:hint="eastAsia"/>
        </w:rPr>
        <w:t>请求的信息，并且它支持所有的请求方式、和参数配置情况，能够很好的支持</w:t>
      </w:r>
      <w:r>
        <w:rPr>
          <w:rFonts w:hint="eastAsia"/>
        </w:rPr>
        <w:t>REST</w:t>
      </w:r>
      <w:r>
        <w:rPr>
          <w:rFonts w:hint="eastAsia"/>
        </w:rPr>
        <w:t>接口。</w:t>
      </w:r>
      <w:r>
        <w:rPr>
          <w:rFonts w:hint="eastAsia"/>
        </w:rPr>
        <w:t>Retrofit</w:t>
      </w:r>
      <w:r>
        <w:rPr>
          <w:rFonts w:hint="eastAsia"/>
        </w:rPr>
        <w:t>的设计是</w:t>
      </w:r>
      <w:proofErr w:type="gramStart"/>
      <w:r>
        <w:rPr>
          <w:rFonts w:hint="eastAsia"/>
        </w:rPr>
        <w:t>插件话</w:t>
      </w:r>
      <w:proofErr w:type="gramEnd"/>
      <w:r>
        <w:rPr>
          <w:rFonts w:hint="eastAsia"/>
        </w:rPr>
        <w:t>的，它做的工作仅仅是通过动态代理和注解的方式来帮助生成实际对应某个接口</w:t>
      </w:r>
      <w:r>
        <w:rPr>
          <w:rFonts w:hint="eastAsia"/>
        </w:rPr>
        <w:t>Http</w:t>
      </w:r>
      <w:r>
        <w:rPr>
          <w:rFonts w:hint="eastAsia"/>
        </w:rPr>
        <w:t>请求调用，而至于具体使用的</w:t>
      </w:r>
      <w:r>
        <w:rPr>
          <w:rFonts w:hint="eastAsia"/>
        </w:rPr>
        <w:t>Http</w:t>
      </w:r>
      <w:proofErr w:type="gramStart"/>
      <w:r>
        <w:rPr>
          <w:rFonts w:hint="eastAsia"/>
        </w:rPr>
        <w:t>请求库如</w:t>
      </w:r>
      <w:proofErr w:type="spellStart"/>
      <w:proofErr w:type="gramEnd"/>
      <w:r>
        <w:rPr>
          <w:rFonts w:hint="eastAsia"/>
        </w:rPr>
        <w:t>OkHttp</w:t>
      </w:r>
      <w:proofErr w:type="spellEnd"/>
      <w:r w:rsidR="00FD4527">
        <w:rPr>
          <w:rFonts w:hint="eastAsia"/>
        </w:rPr>
        <w:t>，</w:t>
      </w:r>
      <w:proofErr w:type="spellStart"/>
      <w:r>
        <w:rPr>
          <w:rFonts w:hint="eastAsia"/>
        </w:rPr>
        <w:t>Json</w:t>
      </w:r>
      <w:proofErr w:type="spellEnd"/>
      <w:r w:rsidR="004D30C5">
        <w:rPr>
          <w:rFonts w:hint="eastAsia"/>
        </w:rPr>
        <w:t>解析库，都</w:t>
      </w:r>
      <w:r>
        <w:rPr>
          <w:rFonts w:hint="eastAsia"/>
        </w:rPr>
        <w:t>提供</w:t>
      </w:r>
      <w:r w:rsidR="004D30C5">
        <w:rPr>
          <w:rFonts w:hint="eastAsia"/>
        </w:rPr>
        <w:t>了相关</w:t>
      </w:r>
      <w:r>
        <w:rPr>
          <w:rFonts w:hint="eastAsia"/>
        </w:rPr>
        <w:t>方法让用户自行选择配置的。</w:t>
      </w:r>
    </w:p>
    <w:p w:rsidR="00ED0B76" w:rsidRDefault="00ED0B76" w:rsidP="00ED0B76">
      <w:pPr>
        <w:ind w:firstLine="480"/>
      </w:pPr>
      <w:r>
        <w:rPr>
          <w:rFonts w:hint="eastAsia"/>
        </w:rPr>
        <w:t>本文基于</w:t>
      </w:r>
      <w:proofErr w:type="spellStart"/>
      <w:r>
        <w:rPr>
          <w:rFonts w:hint="eastAsia"/>
        </w:rPr>
        <w:t>Retrofit+RxJava+OkHttp+Gson</w:t>
      </w:r>
      <w:proofErr w:type="spellEnd"/>
      <w:r>
        <w:rPr>
          <w:rFonts w:hint="eastAsia"/>
        </w:rPr>
        <w:t>来搭建网络接口数据访问和解析层，</w:t>
      </w:r>
      <w:r>
        <w:rPr>
          <w:rFonts w:hint="eastAsia"/>
        </w:rPr>
        <w:t>Retrofit</w:t>
      </w:r>
      <w:r>
        <w:rPr>
          <w:rFonts w:hint="eastAsia"/>
        </w:rPr>
        <w:t>与</w:t>
      </w:r>
      <w:proofErr w:type="spellStart"/>
      <w:r>
        <w:rPr>
          <w:rFonts w:hint="eastAsia"/>
        </w:rPr>
        <w:t>OkHttp</w:t>
      </w:r>
      <w:proofErr w:type="spellEnd"/>
      <w:r>
        <w:rPr>
          <w:rFonts w:hint="eastAsia"/>
        </w:rPr>
        <w:t>用于解析接口参数和发起网络请求</w:t>
      </w:r>
      <w:r w:rsidRPr="00A6209D">
        <w:rPr>
          <w:rFonts w:hint="eastAsia"/>
        </w:rPr>
        <w:t>，</w:t>
      </w:r>
      <w:proofErr w:type="spellStart"/>
      <w:r w:rsidRPr="00A6209D">
        <w:rPr>
          <w:rFonts w:hint="eastAsia"/>
        </w:rPr>
        <w:t>Gson</w:t>
      </w:r>
      <w:proofErr w:type="spellEnd"/>
      <w:r>
        <w:rPr>
          <w:rFonts w:hint="eastAsia"/>
        </w:rPr>
        <w:t>用于将返回的</w:t>
      </w:r>
      <w:proofErr w:type="spellStart"/>
      <w:r>
        <w:rPr>
          <w:rFonts w:hint="eastAsia"/>
        </w:rPr>
        <w:t>Json</w:t>
      </w:r>
      <w:proofErr w:type="spellEnd"/>
      <w:r>
        <w:rPr>
          <w:rFonts w:hint="eastAsia"/>
        </w:rPr>
        <w:t>数据直接转换成对应的</w:t>
      </w:r>
      <w:r>
        <w:rPr>
          <w:rFonts w:hint="eastAsia"/>
        </w:rPr>
        <w:t>JavaBean</w:t>
      </w:r>
      <w:r>
        <w:rPr>
          <w:rFonts w:hint="eastAsia"/>
        </w:rPr>
        <w:t>，</w:t>
      </w:r>
      <w:proofErr w:type="spellStart"/>
      <w:r>
        <w:rPr>
          <w:rFonts w:hint="eastAsia"/>
        </w:rPr>
        <w:t>RxJava</w:t>
      </w:r>
      <w:proofErr w:type="spellEnd"/>
      <w:r>
        <w:rPr>
          <w:rFonts w:hint="eastAsia"/>
        </w:rPr>
        <w:t>用于将网络请求方法转换成</w:t>
      </w:r>
      <w:proofErr w:type="spellStart"/>
      <w:r>
        <w:rPr>
          <w:rFonts w:hint="eastAsia"/>
        </w:rPr>
        <w:t>Observabe</w:t>
      </w:r>
      <w:proofErr w:type="spellEnd"/>
      <w:r>
        <w:rPr>
          <w:rFonts w:hint="eastAsia"/>
        </w:rPr>
        <w:t>，使得网络请求的调用也能用函数式编程的方式来使用。具体步骤如下</w:t>
      </w:r>
      <w:r>
        <w:rPr>
          <w:rFonts w:hint="eastAsia"/>
        </w:rPr>
        <w:t>:</w:t>
      </w:r>
    </w:p>
    <w:p w:rsidR="00ED0B76" w:rsidRPr="00D75758" w:rsidRDefault="00ED0B76" w:rsidP="004F5833">
      <w:pPr>
        <w:pStyle w:val="ae"/>
        <w:numPr>
          <w:ilvl w:val="0"/>
          <w:numId w:val="12"/>
        </w:numPr>
        <w:ind w:leftChars="413" w:left="991" w:firstLineChars="0" w:firstLine="0"/>
      </w:pPr>
      <w:proofErr w:type="spellStart"/>
      <w:r>
        <w:rPr>
          <w:rFonts w:hint="eastAsia"/>
        </w:rPr>
        <w:t>build.gradle</w:t>
      </w:r>
      <w:proofErr w:type="spellEnd"/>
      <w:r>
        <w:rPr>
          <w:rFonts w:hint="eastAsia"/>
        </w:rPr>
        <w:t>中配置这些支持库</w:t>
      </w:r>
      <w:r>
        <w:br/>
      </w:r>
      <w:r w:rsidRPr="00CE18BF">
        <w:rPr>
          <w:rFonts w:hint="eastAsia"/>
        </w:rPr>
        <w:t>compile 'com.squareup.retrofit:retrofit:2.0.0-beta2'</w:t>
      </w:r>
      <w:r w:rsidRPr="00CE18BF">
        <w:rPr>
          <w:rFonts w:hint="eastAsia"/>
        </w:rPr>
        <w:br/>
        <w:t>compile 'com.squareup.retrofit:converter-gson:2.0.0-beta2'</w:t>
      </w:r>
      <w:r w:rsidRPr="00CE18BF">
        <w:rPr>
          <w:rFonts w:hint="eastAsia"/>
        </w:rPr>
        <w:br/>
        <w:t>compile 'com.squareup.retrofit:adapter-rxjava:2.0.0-beta2'</w:t>
      </w:r>
      <w:r w:rsidRPr="00CE18BF">
        <w:rPr>
          <w:rFonts w:hint="eastAsia"/>
        </w:rPr>
        <w:br/>
        <w:t>compile 'com.squareup.okhttp:okhttp:2.7.0'</w:t>
      </w:r>
      <w:r w:rsidRPr="00CE18BF">
        <w:rPr>
          <w:rFonts w:hint="eastAsia"/>
        </w:rPr>
        <w:br/>
        <w:t>compile 'com.squareup.okhttp:okhttp-urlconnection:2.7.0'</w:t>
      </w:r>
    </w:p>
    <w:p w:rsidR="00ED0B76" w:rsidRDefault="00ED0B76" w:rsidP="007B5A4A">
      <w:pPr>
        <w:pStyle w:val="ae"/>
        <w:numPr>
          <w:ilvl w:val="0"/>
          <w:numId w:val="12"/>
        </w:numPr>
        <w:tabs>
          <w:tab w:val="left" w:pos="993"/>
        </w:tabs>
        <w:ind w:left="993" w:firstLineChars="0" w:firstLine="0"/>
        <w:rPr>
          <w:rFonts w:hint="eastAsia"/>
        </w:rPr>
      </w:pPr>
      <w:r>
        <w:rPr>
          <w:rFonts w:hint="eastAsia"/>
        </w:rPr>
        <w:t>创建</w:t>
      </w:r>
      <w:proofErr w:type="spellStart"/>
      <w:r>
        <w:rPr>
          <w:rFonts w:hint="eastAsia"/>
        </w:rPr>
        <w:t>Retrofit.Builder</w:t>
      </w:r>
      <w:proofErr w:type="spellEnd"/>
      <w:r>
        <w:rPr>
          <w:rFonts w:hint="eastAsia"/>
        </w:rPr>
        <w:t>，通过构建</w:t>
      </w:r>
      <w:proofErr w:type="gramStart"/>
      <w:r>
        <w:rPr>
          <w:rFonts w:hint="eastAsia"/>
        </w:rPr>
        <w:t>者模式</w:t>
      </w:r>
      <w:proofErr w:type="gramEnd"/>
      <w:r>
        <w:rPr>
          <w:rFonts w:hint="eastAsia"/>
        </w:rPr>
        <w:t>配置这些参数。</w:t>
      </w:r>
      <w:r>
        <w:br/>
      </w:r>
      <w:proofErr w:type="spellStart"/>
      <w:r w:rsidRPr="00CE18BF">
        <w:rPr>
          <w:rFonts w:hint="eastAsia"/>
        </w:rPr>
        <w:t>Retrofit.Builder</w:t>
      </w:r>
      <w:proofErr w:type="spellEnd"/>
      <w:r w:rsidRPr="00CE18BF">
        <w:rPr>
          <w:rFonts w:hint="eastAsia"/>
        </w:rPr>
        <w:t xml:space="preserve"> builder = new </w:t>
      </w:r>
      <w:proofErr w:type="spellStart"/>
      <w:r w:rsidRPr="00CE18BF">
        <w:rPr>
          <w:rFonts w:hint="eastAsia"/>
        </w:rPr>
        <w:t>Retrofit.Builder</w:t>
      </w:r>
      <w:proofErr w:type="spellEnd"/>
      <w:r w:rsidRPr="00CE18BF">
        <w:rPr>
          <w:rFonts w:hint="eastAsia"/>
        </w:rPr>
        <w:t>();</w:t>
      </w:r>
      <w:r w:rsidRPr="00CE18BF">
        <w:rPr>
          <w:rFonts w:hint="eastAsia"/>
        </w:rPr>
        <w:br/>
      </w:r>
      <w:proofErr w:type="spellStart"/>
      <w:r w:rsidRPr="00CE18BF">
        <w:rPr>
          <w:rFonts w:hint="eastAsia"/>
        </w:rPr>
        <w:t>builder.baseUr</w:t>
      </w:r>
      <w:r w:rsidR="009A4E23">
        <w:rPr>
          <w:rFonts w:hint="eastAsia"/>
        </w:rPr>
        <w:t>l</w:t>
      </w:r>
      <w:proofErr w:type="spellEnd"/>
      <w:r w:rsidR="009A4E23">
        <w:rPr>
          <w:rFonts w:hint="eastAsia"/>
        </w:rPr>
        <w:t>("http://www.tngou.net/api/")</w:t>
      </w:r>
      <w:r w:rsidR="009A4E23">
        <w:rPr>
          <w:rFonts w:hint="eastAsia"/>
        </w:rPr>
        <w:br/>
      </w:r>
      <w:r w:rsidRPr="00CE18BF">
        <w:rPr>
          <w:rFonts w:hint="eastAsia"/>
        </w:rPr>
        <w:t>.client(</w:t>
      </w:r>
      <w:proofErr w:type="spellStart"/>
      <w:r w:rsidRPr="00CE18BF">
        <w:rPr>
          <w:rFonts w:hint="eastAsia"/>
        </w:rPr>
        <w:t>okHttpClient</w:t>
      </w:r>
      <w:proofErr w:type="spellEnd"/>
      <w:r w:rsidRPr="00CE18BF">
        <w:rPr>
          <w:rFonts w:hint="eastAsia"/>
        </w:rPr>
        <w:t>)</w:t>
      </w:r>
      <w:r w:rsidRPr="00CE18BF">
        <w:rPr>
          <w:rFonts w:hint="eastAsia"/>
        </w:rPr>
        <w:br/>
        <w:t>.</w:t>
      </w:r>
      <w:proofErr w:type="spellStart"/>
      <w:r w:rsidRPr="00CE18BF">
        <w:rPr>
          <w:rFonts w:hint="eastAsia"/>
        </w:rPr>
        <w:t>addCallAdapterFactory</w:t>
      </w:r>
      <w:proofErr w:type="spellEnd"/>
      <w:r w:rsidRPr="00CE18BF">
        <w:rPr>
          <w:rFonts w:hint="eastAsia"/>
        </w:rPr>
        <w:t>(</w:t>
      </w:r>
      <w:proofErr w:type="spellStart"/>
      <w:r w:rsidRPr="00CE18BF">
        <w:rPr>
          <w:rFonts w:hint="eastAsia"/>
        </w:rPr>
        <w:t>RxJav</w:t>
      </w:r>
      <w:r w:rsidR="009A4E23">
        <w:rPr>
          <w:rFonts w:hint="eastAsia"/>
        </w:rPr>
        <w:t>aCallAdapterFactory.create</w:t>
      </w:r>
      <w:proofErr w:type="spellEnd"/>
      <w:r w:rsidR="009A4E23">
        <w:rPr>
          <w:rFonts w:hint="eastAsia"/>
        </w:rPr>
        <w:t>())</w:t>
      </w:r>
      <w:r w:rsidR="009A4E23">
        <w:rPr>
          <w:rFonts w:hint="eastAsia"/>
        </w:rPr>
        <w:br/>
      </w:r>
      <w:r w:rsidRPr="00CE18BF">
        <w:rPr>
          <w:rFonts w:hint="eastAsia"/>
        </w:rPr>
        <w:t>.</w:t>
      </w:r>
      <w:proofErr w:type="spellStart"/>
      <w:r w:rsidRPr="00CE18BF">
        <w:rPr>
          <w:rFonts w:hint="eastAsia"/>
        </w:rPr>
        <w:t>addConverterFactory</w:t>
      </w:r>
      <w:proofErr w:type="spellEnd"/>
      <w:r w:rsidRPr="00CE18BF">
        <w:rPr>
          <w:rFonts w:hint="eastAsia"/>
        </w:rPr>
        <w:t>(</w:t>
      </w:r>
      <w:proofErr w:type="spellStart"/>
      <w:r w:rsidRPr="00CE18BF">
        <w:rPr>
          <w:rFonts w:hint="eastAsia"/>
        </w:rPr>
        <w:t>GsonConverterFactory.create</w:t>
      </w:r>
      <w:proofErr w:type="spellEnd"/>
      <w:r w:rsidRPr="00CE18BF">
        <w:rPr>
          <w:rFonts w:hint="eastAsia"/>
        </w:rPr>
        <w:t>())</w:t>
      </w:r>
      <w:r w:rsidRPr="00CE18BF">
        <w:rPr>
          <w:rFonts w:hint="eastAsia"/>
        </w:rPr>
        <w:br/>
        <w:t xml:space="preserve"> .build();</w:t>
      </w:r>
    </w:p>
    <w:p w:rsidR="00ED0B76" w:rsidRPr="009F26FB" w:rsidRDefault="00ED0B76" w:rsidP="007B5A4A">
      <w:pPr>
        <w:pStyle w:val="ae"/>
        <w:numPr>
          <w:ilvl w:val="0"/>
          <w:numId w:val="12"/>
        </w:numPr>
        <w:ind w:left="993" w:firstLineChars="0" w:firstLine="0"/>
      </w:pPr>
      <w:r>
        <w:rPr>
          <w:rFonts w:hint="eastAsia"/>
        </w:rPr>
        <w:t>创建一个</w:t>
      </w:r>
      <w:r>
        <w:rPr>
          <w:rFonts w:hint="eastAsia"/>
        </w:rPr>
        <w:t>interface</w:t>
      </w:r>
      <w:r>
        <w:rPr>
          <w:rFonts w:hint="eastAsia"/>
        </w:rPr>
        <w:t>类，定义项目中用的所有请求</w:t>
      </w:r>
      <w:proofErr w:type="spellStart"/>
      <w:r>
        <w:rPr>
          <w:rFonts w:hint="eastAsia"/>
        </w:rPr>
        <w:t>Api</w:t>
      </w:r>
      <w:proofErr w:type="spellEnd"/>
      <w:r>
        <w:rPr>
          <w:rFonts w:hint="eastAsia"/>
        </w:rPr>
        <w:t>，部分代码如下</w:t>
      </w:r>
      <w:r>
        <w:rPr>
          <w:rFonts w:hint="eastAsia"/>
        </w:rPr>
        <w:t>:</w:t>
      </w:r>
      <w:r>
        <w:br/>
      </w:r>
      <w:r w:rsidRPr="00CE18BF">
        <w:rPr>
          <w:rFonts w:hint="eastAsia"/>
        </w:rPr>
        <w:t xml:space="preserve">public interface </w:t>
      </w:r>
      <w:proofErr w:type="spellStart"/>
      <w:r w:rsidRPr="00CE18BF">
        <w:rPr>
          <w:rFonts w:hint="eastAsia"/>
        </w:rPr>
        <w:t>TinaGouApi</w:t>
      </w:r>
      <w:proofErr w:type="spellEnd"/>
      <w:r w:rsidRPr="00CE18BF">
        <w:rPr>
          <w:rFonts w:hint="eastAsia"/>
        </w:rPr>
        <w:t xml:space="preserve"> {</w:t>
      </w:r>
      <w:r w:rsidRPr="00CE18BF">
        <w:rPr>
          <w:rFonts w:hint="eastAsia"/>
        </w:rPr>
        <w:br/>
        <w:t xml:space="preserve">    @GET("info/list")</w:t>
      </w:r>
      <w:r w:rsidRPr="00CE18BF">
        <w:rPr>
          <w:rFonts w:hint="eastAsia"/>
        </w:rPr>
        <w:br/>
        <w:t xml:space="preserve">    Observable&lt;</w:t>
      </w:r>
      <w:proofErr w:type="spellStart"/>
      <w:r w:rsidRPr="00CE18BF">
        <w:rPr>
          <w:rFonts w:hint="eastAsia"/>
        </w:rPr>
        <w:t>HealthInforData</w:t>
      </w:r>
      <w:proofErr w:type="spellEnd"/>
      <w:r w:rsidRPr="00CE18BF">
        <w:rPr>
          <w:rFonts w:hint="eastAsia"/>
        </w:rPr>
        <w:t xml:space="preserve">&gt; </w:t>
      </w:r>
      <w:proofErr w:type="spellStart"/>
      <w:r w:rsidRPr="00CE18BF">
        <w:rPr>
          <w:rFonts w:hint="eastAsia"/>
        </w:rPr>
        <w:t>getHealthInforData</w:t>
      </w:r>
      <w:proofErr w:type="spellEnd"/>
      <w:r w:rsidRPr="00CE18BF">
        <w:rPr>
          <w:rFonts w:hint="eastAsia"/>
        </w:rPr>
        <w:t>(@Query("id")</w:t>
      </w:r>
      <w:proofErr w:type="spellStart"/>
      <w:r w:rsidRPr="00CE18BF">
        <w:rPr>
          <w:rFonts w:hint="eastAsia"/>
        </w:rPr>
        <w:t>int</w:t>
      </w:r>
      <w:proofErr w:type="spellEnd"/>
      <w:r w:rsidRPr="00CE18BF">
        <w:rPr>
          <w:rFonts w:hint="eastAsia"/>
        </w:rPr>
        <w:t xml:space="preserve"> </w:t>
      </w:r>
      <w:proofErr w:type="spellStart"/>
      <w:r w:rsidRPr="00CE18BF">
        <w:rPr>
          <w:rFonts w:hint="eastAsia"/>
        </w:rPr>
        <w:t>classifyId</w:t>
      </w:r>
      <w:proofErr w:type="spellEnd"/>
      <w:r w:rsidR="00FD4527">
        <w:rPr>
          <w:rFonts w:hint="eastAsia"/>
        </w:rPr>
        <w:t>，</w:t>
      </w:r>
      <w:r w:rsidRPr="00CE18BF">
        <w:rPr>
          <w:rFonts w:hint="eastAsia"/>
        </w:rPr>
        <w:t xml:space="preserve"> @Query("page")</w:t>
      </w:r>
      <w:proofErr w:type="spellStart"/>
      <w:r w:rsidRPr="00CE18BF">
        <w:rPr>
          <w:rFonts w:hint="eastAsia"/>
        </w:rPr>
        <w:t>int</w:t>
      </w:r>
      <w:proofErr w:type="spellEnd"/>
      <w:r w:rsidRPr="00CE18BF">
        <w:rPr>
          <w:rFonts w:hint="eastAsia"/>
        </w:rPr>
        <w:t xml:space="preserve"> page);</w:t>
      </w:r>
      <w:r w:rsidRPr="00CE18BF">
        <w:rPr>
          <w:rFonts w:hint="eastAsia"/>
        </w:rPr>
        <w:br/>
        <w:t>}</w:t>
      </w:r>
      <w:r>
        <w:br/>
      </w:r>
      <w:r>
        <w:rPr>
          <w:rFonts w:hint="eastAsia"/>
        </w:rPr>
        <w:t>这里的</w:t>
      </w:r>
      <w:r>
        <w:rPr>
          <w:rFonts w:hint="eastAsia"/>
        </w:rPr>
        <w:t>@Get(</w:t>
      </w:r>
      <w:r>
        <w:t>“</w:t>
      </w:r>
      <w:r>
        <w:rPr>
          <w:rFonts w:hint="eastAsia"/>
        </w:rPr>
        <w:t>info/list</w:t>
      </w:r>
      <w:r>
        <w:t>”</w:t>
      </w:r>
      <w:r>
        <w:rPr>
          <w:rFonts w:hint="eastAsia"/>
        </w:rPr>
        <w:t>)</w:t>
      </w:r>
      <w:r>
        <w:rPr>
          <w:rFonts w:hint="eastAsia"/>
        </w:rPr>
        <w:t>表示用</w:t>
      </w:r>
      <w:r>
        <w:rPr>
          <w:rFonts w:hint="eastAsia"/>
        </w:rPr>
        <w:t>Get</w:t>
      </w:r>
      <w:r>
        <w:rPr>
          <w:rFonts w:hint="eastAsia"/>
        </w:rPr>
        <w:t>方式请求，</w:t>
      </w:r>
      <w:r>
        <w:rPr>
          <w:rFonts w:hint="eastAsia"/>
        </w:rPr>
        <w:t>info/list</w:t>
      </w:r>
      <w:r>
        <w:rPr>
          <w:rFonts w:hint="eastAsia"/>
        </w:rPr>
        <w:t>表示请求的接口是</w:t>
      </w:r>
      <w:proofErr w:type="spellStart"/>
      <w:r>
        <w:rPr>
          <w:rFonts w:hint="eastAsia"/>
        </w:rPr>
        <w:t>baseUrl+info</w:t>
      </w:r>
      <w:proofErr w:type="spellEnd"/>
      <w:r>
        <w:rPr>
          <w:rFonts w:hint="eastAsia"/>
        </w:rPr>
        <w:t>/list</w:t>
      </w:r>
      <w:r>
        <w:rPr>
          <w:rFonts w:hint="eastAsia"/>
        </w:rPr>
        <w:t>，</w:t>
      </w:r>
      <w:r>
        <w:rPr>
          <w:rFonts w:hint="eastAsia"/>
        </w:rPr>
        <w:t>@Query(</w:t>
      </w:r>
      <w:r>
        <w:t>“</w:t>
      </w:r>
      <w:r>
        <w:rPr>
          <w:rFonts w:hint="eastAsia"/>
        </w:rPr>
        <w:t>id</w:t>
      </w:r>
      <w:r>
        <w:t>”</w:t>
      </w:r>
      <w:r>
        <w:rPr>
          <w:rFonts w:hint="eastAsia"/>
        </w:rPr>
        <w:t>)</w:t>
      </w:r>
      <w:r>
        <w:rPr>
          <w:rFonts w:hint="eastAsia"/>
        </w:rPr>
        <w:t>表示</w:t>
      </w:r>
      <w:r>
        <w:rPr>
          <w:rFonts w:hint="eastAsia"/>
        </w:rPr>
        <w:t>get</w:t>
      </w:r>
      <w:r>
        <w:rPr>
          <w:rFonts w:hint="eastAsia"/>
        </w:rPr>
        <w:t>方法请求的参数</w:t>
      </w:r>
      <w:r>
        <w:rPr>
          <w:rFonts w:hint="eastAsia"/>
        </w:rPr>
        <w:t>key</w:t>
      </w:r>
      <w:r>
        <w:rPr>
          <w:rFonts w:hint="eastAsia"/>
        </w:rPr>
        <w:t>为</w:t>
      </w:r>
      <w:r>
        <w:rPr>
          <w:rFonts w:hint="eastAsia"/>
        </w:rPr>
        <w:t>id</w:t>
      </w:r>
      <w:r>
        <w:rPr>
          <w:rFonts w:hint="eastAsia"/>
        </w:rPr>
        <w:t>，值为方法的参数。</w:t>
      </w:r>
      <w:r>
        <w:rPr>
          <w:rFonts w:hint="eastAsia"/>
        </w:rPr>
        <w:t>Retrofit</w:t>
      </w:r>
      <w:r>
        <w:rPr>
          <w:rFonts w:hint="eastAsia"/>
        </w:rPr>
        <w:t>还有很多注解的使用，可在官方文档查询。</w:t>
      </w:r>
    </w:p>
    <w:p w:rsidR="00ED0B76" w:rsidRDefault="00ED0B76" w:rsidP="007B5A4A">
      <w:pPr>
        <w:pStyle w:val="ae"/>
        <w:numPr>
          <w:ilvl w:val="0"/>
          <w:numId w:val="12"/>
        </w:numPr>
        <w:ind w:left="993" w:firstLineChars="0" w:firstLine="0"/>
      </w:pPr>
      <w:r>
        <w:rPr>
          <w:rFonts w:hint="eastAsia"/>
        </w:rPr>
        <w:lastRenderedPageBreak/>
        <w:t>定义好请求方法接口后，使用之前创建的</w:t>
      </w:r>
      <w:proofErr w:type="spellStart"/>
      <w:r>
        <w:rPr>
          <w:rFonts w:hint="eastAsia"/>
        </w:rPr>
        <w:t>Retrofit.Builder</w:t>
      </w:r>
      <w:proofErr w:type="spellEnd"/>
      <w:r>
        <w:rPr>
          <w:rFonts w:hint="eastAsia"/>
        </w:rPr>
        <w:t>对象调用</w:t>
      </w:r>
      <w:r>
        <w:rPr>
          <w:rFonts w:hint="eastAsia"/>
        </w:rPr>
        <w:t>build()</w:t>
      </w:r>
      <w:r>
        <w:rPr>
          <w:rFonts w:hint="eastAsia"/>
        </w:rPr>
        <w:t>方法创建</w:t>
      </w:r>
      <w:r>
        <w:rPr>
          <w:rFonts w:hint="eastAsia"/>
        </w:rPr>
        <w:t>Retrofit</w:t>
      </w:r>
      <w:r>
        <w:rPr>
          <w:rFonts w:hint="eastAsia"/>
        </w:rPr>
        <w:t>实例，之后调用</w:t>
      </w:r>
      <w:r>
        <w:rPr>
          <w:rFonts w:hint="eastAsia"/>
        </w:rPr>
        <w:t>Retrofit</w:t>
      </w:r>
      <w:r>
        <w:rPr>
          <w:rFonts w:hint="eastAsia"/>
        </w:rPr>
        <w:t>的</w:t>
      </w:r>
      <w:r>
        <w:rPr>
          <w:rFonts w:hint="eastAsia"/>
        </w:rPr>
        <w:t>create()</w:t>
      </w:r>
      <w:r>
        <w:rPr>
          <w:rFonts w:hint="eastAsia"/>
        </w:rPr>
        <w:t>方法，方法中传入之前创建的</w:t>
      </w:r>
      <w:proofErr w:type="spellStart"/>
      <w:r>
        <w:rPr>
          <w:rFonts w:hint="eastAsia"/>
        </w:rPr>
        <w:t>TianGouApi</w:t>
      </w:r>
      <w:proofErr w:type="spellEnd"/>
      <w:r>
        <w:rPr>
          <w:rFonts w:hint="eastAsia"/>
        </w:rPr>
        <w:t>类，</w:t>
      </w:r>
      <w:r>
        <w:rPr>
          <w:rFonts w:hint="eastAsia"/>
        </w:rPr>
        <w:t>Retrofit</w:t>
      </w:r>
      <w:r>
        <w:rPr>
          <w:rFonts w:hint="eastAsia"/>
        </w:rPr>
        <w:t>会在运行时解析这个类的所有方法，动</w:t>
      </w:r>
      <w:r w:rsidRPr="002F7355">
        <w:rPr>
          <w:rFonts w:ascii="宋体" w:hAnsi="宋体" w:cs="宋体" w:hint="eastAsia"/>
          <w:kern w:val="0"/>
        </w:rPr>
        <w:t>态代理调用方法。代码如下:</w:t>
      </w:r>
      <w:r w:rsidRPr="002F7355">
        <w:rPr>
          <w:rFonts w:ascii="宋体" w:hAnsi="宋体" w:cs="宋体"/>
          <w:kern w:val="0"/>
        </w:rPr>
        <w:br/>
      </w:r>
      <w:r w:rsidRPr="00CE18BF">
        <w:t xml:space="preserve">Retrofit </w:t>
      </w:r>
      <w:proofErr w:type="spellStart"/>
      <w:r w:rsidRPr="00CE18BF">
        <w:t>ZousRetrofit</w:t>
      </w:r>
      <w:proofErr w:type="spellEnd"/>
      <w:r w:rsidRPr="00CE18BF">
        <w:t xml:space="preserve"> = </w:t>
      </w:r>
      <w:proofErr w:type="spellStart"/>
      <w:r w:rsidRPr="00CE18BF">
        <w:t>builder.build</w:t>
      </w:r>
      <w:proofErr w:type="spellEnd"/>
      <w:r w:rsidRPr="00CE18BF">
        <w:t>();</w:t>
      </w:r>
      <w:r w:rsidRPr="00CE18BF">
        <w:rPr>
          <w:rFonts w:hint="eastAsia"/>
        </w:rPr>
        <w:br/>
      </w:r>
      <w:proofErr w:type="spellStart"/>
      <w:r w:rsidRPr="00CE18BF">
        <w:t>this.tinaGouApi</w:t>
      </w:r>
      <w:proofErr w:type="spellEnd"/>
      <w:r w:rsidRPr="00CE18BF">
        <w:t xml:space="preserve"> = </w:t>
      </w:r>
      <w:proofErr w:type="spellStart"/>
      <w:r w:rsidRPr="00CE18BF">
        <w:t>ZousRetrofit.create</w:t>
      </w:r>
      <w:proofErr w:type="spellEnd"/>
      <w:r w:rsidRPr="00CE18BF">
        <w:t>(</w:t>
      </w:r>
      <w:proofErr w:type="spellStart"/>
      <w:r w:rsidRPr="00CE18BF">
        <w:t>TinaGouApi.class</w:t>
      </w:r>
      <w:proofErr w:type="spellEnd"/>
      <w:r w:rsidRPr="00CE18BF">
        <w:t>);</w:t>
      </w:r>
    </w:p>
    <w:p w:rsidR="00ED0B76" w:rsidRPr="00925A65" w:rsidRDefault="00ED0B76" w:rsidP="007B5A4A">
      <w:pPr>
        <w:pStyle w:val="ae"/>
        <w:ind w:firstLineChars="236" w:firstLine="566"/>
      </w:pPr>
      <w:r>
        <w:rPr>
          <w:rFonts w:hint="eastAsia"/>
        </w:rPr>
        <w:t>以上就完成了</w:t>
      </w:r>
      <w:r>
        <w:rPr>
          <w:rFonts w:hint="eastAsia"/>
        </w:rPr>
        <w:t>Http</w:t>
      </w:r>
      <w:r>
        <w:rPr>
          <w:rFonts w:hint="eastAsia"/>
        </w:rPr>
        <w:t>请求服务端的代码，在使用时，直接调用</w:t>
      </w:r>
      <w:proofErr w:type="spellStart"/>
      <w:r>
        <w:rPr>
          <w:rFonts w:hint="eastAsia"/>
        </w:rPr>
        <w:t>Retrofit.create</w:t>
      </w:r>
      <w:proofErr w:type="spellEnd"/>
      <w:r>
        <w:rPr>
          <w:rFonts w:hint="eastAsia"/>
        </w:rPr>
        <w:t>()</w:t>
      </w:r>
      <w:r>
        <w:rPr>
          <w:rFonts w:hint="eastAsia"/>
        </w:rPr>
        <w:t>方法创建的</w:t>
      </w:r>
      <w:proofErr w:type="spellStart"/>
      <w:r>
        <w:rPr>
          <w:rFonts w:hint="eastAsia"/>
        </w:rPr>
        <w:t>TianGouApi</w:t>
      </w:r>
      <w:proofErr w:type="spellEnd"/>
      <w:r>
        <w:rPr>
          <w:rFonts w:hint="eastAsia"/>
        </w:rPr>
        <w:t>实例即可。</w:t>
      </w:r>
    </w:p>
    <w:p w:rsidR="00806D91" w:rsidRDefault="003D1BA3" w:rsidP="001357EA">
      <w:pPr>
        <w:pStyle w:val="2"/>
        <w:tabs>
          <w:tab w:val="clear" w:pos="567"/>
        </w:tabs>
      </w:pPr>
      <w:r>
        <w:rPr>
          <w:rFonts w:hint="eastAsia"/>
        </w:rPr>
        <w:t xml:space="preserve">5.2 </w:t>
      </w:r>
      <w:r w:rsidR="00806D91">
        <w:t>多级缓存的实现</w:t>
      </w:r>
    </w:p>
    <w:p w:rsidR="004E67F1" w:rsidRPr="004E67F1" w:rsidRDefault="004E67F1" w:rsidP="004E67F1">
      <w:pPr>
        <w:ind w:firstLine="480"/>
      </w:pPr>
      <w:r>
        <w:rPr>
          <w:rFonts w:hint="eastAsia"/>
        </w:rPr>
        <w:t>为了提高</w:t>
      </w:r>
      <w:r>
        <w:rPr>
          <w:rFonts w:hint="eastAsia"/>
        </w:rPr>
        <w:t>App</w:t>
      </w:r>
      <w:r w:rsidR="00D076A9">
        <w:rPr>
          <w:rFonts w:hint="eastAsia"/>
        </w:rPr>
        <w:t>的</w:t>
      </w:r>
      <w:r w:rsidR="00AE07D8">
        <w:rPr>
          <w:rFonts w:hint="eastAsia"/>
        </w:rPr>
        <w:t>性能</w:t>
      </w:r>
      <w:bookmarkStart w:id="58" w:name="_GoBack"/>
      <w:bookmarkEnd w:id="58"/>
      <w:r w:rsidR="00944582">
        <w:rPr>
          <w:rFonts w:hint="eastAsia"/>
        </w:rPr>
        <w:t>，数据层的数据来来源的获取流程是先判断内存中是否有缓存的数据，之后是数据库中是否存在缓存的数据，最后才会进行网络请求的发起。</w:t>
      </w:r>
      <w:r w:rsidR="008410E3">
        <w:rPr>
          <w:rFonts w:hint="eastAsia"/>
        </w:rPr>
        <w:t>当发起网络请求后，分为在内存和数据库中进行数据的保存</w:t>
      </w:r>
      <w:r w:rsidR="00B710B2">
        <w:rPr>
          <w:rFonts w:hint="eastAsia"/>
        </w:rPr>
        <w:t>，以便下次获取直接使用。</w:t>
      </w:r>
    </w:p>
    <w:p w:rsidR="009D0710" w:rsidRDefault="00FE42C2" w:rsidP="009D0710">
      <w:pPr>
        <w:pStyle w:val="3"/>
        <w:ind w:left="885" w:hanging="885"/>
      </w:pPr>
      <w:bookmarkStart w:id="59" w:name="_Toc137556465"/>
      <w:bookmarkStart w:id="60" w:name="_Toc164063278"/>
      <w:bookmarkStart w:id="61" w:name="_Toc164135226"/>
      <w:bookmarkEnd w:id="57"/>
      <w:r>
        <w:rPr>
          <w:rFonts w:hint="eastAsia"/>
        </w:rPr>
        <w:t>5.2.1</w:t>
      </w:r>
      <w:r w:rsidR="009D0710">
        <w:t>开启相应数据缓存到文件系统功能</w:t>
      </w:r>
    </w:p>
    <w:p w:rsidR="009D0710" w:rsidRDefault="009D0710" w:rsidP="009D0710">
      <w:pPr>
        <w:ind w:firstLine="480"/>
      </w:pPr>
      <w:r>
        <w:rPr>
          <w:rFonts w:hint="eastAsia"/>
        </w:rPr>
        <w:t>系统使用</w:t>
      </w:r>
      <w:r>
        <w:rPr>
          <w:rFonts w:hint="eastAsia"/>
        </w:rPr>
        <w:t xml:space="preserve">OkHttp </w:t>
      </w:r>
      <w:r>
        <w:rPr>
          <w:rFonts w:hint="eastAsia"/>
        </w:rPr>
        <w:t>来进行网络请求，默认情况下</w:t>
      </w:r>
      <w:r>
        <w:rPr>
          <w:rFonts w:hint="eastAsia"/>
        </w:rPr>
        <w:t>OkHttp</w:t>
      </w:r>
      <w:r>
        <w:rPr>
          <w:rFonts w:hint="eastAsia"/>
        </w:rPr>
        <w:t>不会缓存响应数据。这会导致客户端浪费时间和流量</w:t>
      </w:r>
      <w:proofErr w:type="gramStart"/>
      <w:r>
        <w:rPr>
          <w:rFonts w:hint="eastAsia"/>
        </w:rPr>
        <w:t>去多次</w:t>
      </w:r>
      <w:proofErr w:type="gramEnd"/>
      <w:r>
        <w:rPr>
          <w:rFonts w:hint="eastAsia"/>
        </w:rPr>
        <w:t>请求通用的数据。为了开启缓存响应数据功能，需要先创建一个</w:t>
      </w:r>
      <w:r>
        <w:rPr>
          <w:rFonts w:hint="eastAsia"/>
        </w:rPr>
        <w:t xml:space="preserve"> </w:t>
      </w:r>
      <w:proofErr w:type="spellStart"/>
      <w:r>
        <w:rPr>
          <w:rFonts w:hint="eastAsia"/>
        </w:rPr>
        <w:t>com.squareup.okhttp.Cache</w:t>
      </w:r>
      <w:proofErr w:type="spellEnd"/>
      <w:r>
        <w:rPr>
          <w:rFonts w:hint="eastAsia"/>
        </w:rPr>
        <w:t xml:space="preserve"> </w:t>
      </w:r>
      <w:r>
        <w:rPr>
          <w:rFonts w:hint="eastAsia"/>
        </w:rPr>
        <w:t>对象并将其作为参数传给</w:t>
      </w:r>
      <w:proofErr w:type="spellStart"/>
      <w:r>
        <w:rPr>
          <w:rFonts w:hint="eastAsia"/>
        </w:rPr>
        <w:t>OKHttpClient</w:t>
      </w:r>
      <w:proofErr w:type="spellEnd"/>
      <w:r>
        <w:rPr>
          <w:rFonts w:hint="eastAsia"/>
        </w:rPr>
        <w:t>的</w:t>
      </w:r>
      <w:proofErr w:type="spellStart"/>
      <w:r>
        <w:rPr>
          <w:rFonts w:hint="eastAsia"/>
        </w:rPr>
        <w:t>setCache</w:t>
      </w:r>
      <w:proofErr w:type="spellEnd"/>
      <w:r>
        <w:rPr>
          <w:rFonts w:hint="eastAsia"/>
        </w:rPr>
        <w:t>方法。代码如下：</w:t>
      </w:r>
    </w:p>
    <w:p w:rsidR="009D0710" w:rsidRPr="009D0710" w:rsidRDefault="009D0710" w:rsidP="009D0710">
      <w:pPr>
        <w:ind w:firstLine="480"/>
      </w:pPr>
      <w:proofErr w:type="spellStart"/>
      <w:r w:rsidRPr="00CE18BF">
        <w:rPr>
          <w:rFonts w:hint="eastAsia"/>
        </w:rPr>
        <w:t>okHttpClient.setCache</w:t>
      </w:r>
      <w:proofErr w:type="spellEnd"/>
      <w:r w:rsidRPr="00CE18BF">
        <w:rPr>
          <w:rFonts w:hint="eastAsia"/>
        </w:rPr>
        <w:t>(new Cache(</w:t>
      </w:r>
      <w:proofErr w:type="spellStart"/>
      <w:r w:rsidRPr="00CE18BF">
        <w:rPr>
          <w:rFonts w:hint="eastAsia"/>
        </w:rPr>
        <w:t>cacheFile</w:t>
      </w:r>
      <w:proofErr w:type="spellEnd"/>
      <w:r w:rsidR="00FD4527">
        <w:rPr>
          <w:rFonts w:hint="eastAsia"/>
        </w:rPr>
        <w:t>，</w:t>
      </w:r>
      <w:r w:rsidRPr="00CE18BF">
        <w:rPr>
          <w:rFonts w:hint="eastAsia"/>
        </w:rPr>
        <w:t xml:space="preserve"> 1024 * 1024 * 10));</w:t>
      </w:r>
      <w:r w:rsidRPr="00CE18BF">
        <w:br/>
      </w:r>
      <w:r>
        <w:rPr>
          <w:rFonts w:hint="eastAsia"/>
        </w:rPr>
        <w:t xml:space="preserve">　　</w:t>
      </w:r>
      <w:r>
        <w:rPr>
          <w:rFonts w:hint="eastAsia"/>
        </w:rPr>
        <w:t>Cache</w:t>
      </w:r>
      <w:r>
        <w:rPr>
          <w:rFonts w:hint="eastAsia"/>
        </w:rPr>
        <w:t>的构造函数的</w:t>
      </w:r>
      <w:r>
        <w:rPr>
          <w:rFonts w:hint="eastAsia"/>
        </w:rPr>
        <w:t>2</w:t>
      </w:r>
      <w:r>
        <w:rPr>
          <w:rFonts w:hint="eastAsia"/>
        </w:rPr>
        <w:t>个参数分别表示，数据存储的本地路径和，数据存储的大小。</w:t>
      </w:r>
    </w:p>
    <w:p w:rsidR="009D0710" w:rsidRPr="009D0710" w:rsidRDefault="009D0710" w:rsidP="009D0710">
      <w:pPr>
        <w:ind w:firstLine="480"/>
      </w:pPr>
    </w:p>
    <w:p w:rsidR="00886C50" w:rsidRDefault="00BC2C9A" w:rsidP="00886C50">
      <w:pPr>
        <w:pStyle w:val="3"/>
        <w:ind w:left="885" w:hanging="885"/>
      </w:pPr>
      <w:r>
        <w:rPr>
          <w:rFonts w:hint="eastAsia"/>
        </w:rPr>
        <w:t>5.2.2</w:t>
      </w:r>
      <w:r w:rsidR="00886C50">
        <w:t>F</w:t>
      </w:r>
      <w:r w:rsidR="00886C50">
        <w:rPr>
          <w:rFonts w:hint="eastAsia"/>
        </w:rPr>
        <w:t>resco</w:t>
      </w:r>
      <w:r w:rsidR="00886C50">
        <w:rPr>
          <w:rFonts w:hint="eastAsia"/>
        </w:rPr>
        <w:t>配置图片缓存</w:t>
      </w:r>
    </w:p>
    <w:p w:rsidR="00CC1AA0" w:rsidRDefault="00CC1AA0" w:rsidP="00A036FA">
      <w:pPr>
        <w:ind w:firstLine="480"/>
      </w:pPr>
      <w:r>
        <w:rPr>
          <w:rFonts w:hint="eastAsia"/>
        </w:rPr>
        <w:t>Fresco</w:t>
      </w:r>
      <w:r>
        <w:rPr>
          <w:rFonts w:hint="eastAsia"/>
        </w:rPr>
        <w:t>的缓存一共分为</w:t>
      </w:r>
      <w:r>
        <w:rPr>
          <w:rFonts w:hint="eastAsia"/>
        </w:rPr>
        <w:t>3</w:t>
      </w:r>
      <w:r>
        <w:rPr>
          <w:rFonts w:hint="eastAsia"/>
        </w:rPr>
        <w:t>级，分别为</w:t>
      </w:r>
      <w:r>
        <w:rPr>
          <w:rFonts w:hint="eastAsia"/>
        </w:rPr>
        <w:t>Bitmap</w:t>
      </w:r>
      <w:r>
        <w:rPr>
          <w:rFonts w:hint="eastAsia"/>
        </w:rPr>
        <w:t>缓存、未解码图片的内存缓存、文件缓存。</w:t>
      </w:r>
      <w:r>
        <w:rPr>
          <w:rFonts w:hint="eastAsia"/>
        </w:rPr>
        <w:t>Fresco</w:t>
      </w:r>
      <w:r>
        <w:rPr>
          <w:rFonts w:hint="eastAsia"/>
        </w:rPr>
        <w:t>的缓存是由</w:t>
      </w:r>
      <w:proofErr w:type="spellStart"/>
      <w:r>
        <w:rPr>
          <w:rFonts w:hint="eastAsia"/>
        </w:rPr>
        <w:t>ImagePipeline</w:t>
      </w:r>
      <w:proofErr w:type="spellEnd"/>
      <w:r>
        <w:rPr>
          <w:rFonts w:hint="eastAsia"/>
        </w:rPr>
        <w:t>类来控制的，在配置文件缓冲时可以控制是使用一个文件缓存或者两个文件缓存，调用</w:t>
      </w:r>
      <w:proofErr w:type="spellStart"/>
      <w:r>
        <w:rPr>
          <w:rFonts w:hint="eastAsia"/>
        </w:rPr>
        <w:t>setMainDiskCacheConfig</w:t>
      </w:r>
      <w:proofErr w:type="spellEnd"/>
      <w:r>
        <w:rPr>
          <w:rFonts w:hint="eastAsia"/>
        </w:rPr>
        <w:t>和</w:t>
      </w:r>
      <w:proofErr w:type="spellStart"/>
      <w:r>
        <w:rPr>
          <w:rFonts w:hint="eastAsia"/>
        </w:rPr>
        <w:lastRenderedPageBreak/>
        <w:t>setSmallImageDiskCacheConfig</w:t>
      </w:r>
      <w:proofErr w:type="spellEnd"/>
      <w:r>
        <w:rPr>
          <w:rFonts w:hint="eastAsia"/>
        </w:rPr>
        <w:t>即可。</w:t>
      </w:r>
      <w:proofErr w:type="spellStart"/>
      <w:r>
        <w:rPr>
          <w:rFonts w:hint="eastAsia"/>
        </w:rPr>
        <w:t>ImagePieline</w:t>
      </w:r>
      <w:proofErr w:type="spellEnd"/>
      <w:r>
        <w:rPr>
          <w:rFonts w:hint="eastAsia"/>
        </w:rPr>
        <w:t>还有非常多的可配置的行为，通过</w:t>
      </w:r>
      <w:proofErr w:type="spellStart"/>
      <w:r>
        <w:rPr>
          <w:rFonts w:hint="eastAsia"/>
        </w:rPr>
        <w:t>ImagePipelineConfig</w:t>
      </w:r>
      <w:proofErr w:type="spellEnd"/>
      <w:r>
        <w:rPr>
          <w:rFonts w:hint="eastAsia"/>
        </w:rPr>
        <w:t>来定义，下面是</w:t>
      </w:r>
      <w:proofErr w:type="spellStart"/>
      <w:r>
        <w:rPr>
          <w:rFonts w:hint="eastAsia"/>
        </w:rPr>
        <w:t>ImagePieline</w:t>
      </w:r>
      <w:proofErr w:type="spellEnd"/>
      <w:r>
        <w:rPr>
          <w:rFonts w:hint="eastAsia"/>
        </w:rPr>
        <w:t>的所有可配置选项。</w:t>
      </w:r>
    </w:p>
    <w:p w:rsidR="00A036FA" w:rsidRPr="00A036FA" w:rsidRDefault="00A036FA" w:rsidP="00A036FA">
      <w:pPr>
        <w:ind w:firstLine="480"/>
      </w:pPr>
      <w:proofErr w:type="spellStart"/>
      <w:r w:rsidRPr="00A036FA">
        <w:t>ImagePipelineConfig</w:t>
      </w:r>
      <w:proofErr w:type="spellEnd"/>
      <w:r w:rsidRPr="00A036FA">
        <w:t xml:space="preserve"> </w:t>
      </w:r>
      <w:proofErr w:type="spellStart"/>
      <w:r w:rsidRPr="00A036FA">
        <w:t>config</w:t>
      </w:r>
      <w:proofErr w:type="spellEnd"/>
      <w:r w:rsidRPr="00A036FA">
        <w:t xml:space="preserve"> = </w:t>
      </w:r>
      <w:proofErr w:type="spellStart"/>
      <w:proofErr w:type="gramStart"/>
      <w:r w:rsidRPr="00A036FA">
        <w:t>ImagePipelineConfig.newBuilder</w:t>
      </w:r>
      <w:proofErr w:type="spellEnd"/>
      <w:r w:rsidRPr="00A036FA">
        <w:t>()</w:t>
      </w:r>
      <w:proofErr w:type="gramEnd"/>
    </w:p>
    <w:p w:rsidR="00A036FA" w:rsidRPr="00A036FA" w:rsidRDefault="00A036FA" w:rsidP="00A036FA">
      <w:pPr>
        <w:ind w:firstLine="480"/>
      </w:pPr>
      <w:r w:rsidRPr="00A036FA">
        <w:t xml:space="preserve">    .</w:t>
      </w:r>
      <w:proofErr w:type="spellStart"/>
      <w:proofErr w:type="gramStart"/>
      <w:r w:rsidRPr="00A036FA">
        <w:t>setBitmapMemoryCacheParamsSupplier</w:t>
      </w:r>
      <w:proofErr w:type="spellEnd"/>
      <w:r w:rsidRPr="00A036FA">
        <w:t>(</w:t>
      </w:r>
      <w:proofErr w:type="spellStart"/>
      <w:proofErr w:type="gramEnd"/>
      <w:r w:rsidRPr="00A036FA">
        <w:t>bitmapCacheParamsSupplier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setCacheKeyFactory</w:t>
      </w:r>
      <w:proofErr w:type="spellEnd"/>
      <w:r w:rsidRPr="00A036FA">
        <w:t>(</w:t>
      </w:r>
      <w:proofErr w:type="spellStart"/>
      <w:proofErr w:type="gramEnd"/>
      <w:r w:rsidRPr="00A036FA">
        <w:t>cacheKeyFactory</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setEncodedMemoryCacheParamsSupplier</w:t>
      </w:r>
      <w:proofErr w:type="spellEnd"/>
      <w:r w:rsidRPr="00A036FA">
        <w:t>(</w:t>
      </w:r>
      <w:proofErr w:type="spellStart"/>
      <w:proofErr w:type="gramEnd"/>
      <w:r w:rsidRPr="00A036FA">
        <w:t>encodedCacheParamsSupplier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setExecutorSupplier</w:t>
      </w:r>
      <w:proofErr w:type="spellEnd"/>
      <w:r w:rsidRPr="00A036FA">
        <w:t>(</w:t>
      </w:r>
      <w:proofErr w:type="spellStart"/>
      <w:proofErr w:type="gramEnd"/>
      <w:r w:rsidRPr="00A036FA">
        <w:t>executorSupplier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setImageCacheStatsTracker</w:t>
      </w:r>
      <w:proofErr w:type="spellEnd"/>
      <w:r w:rsidRPr="00A036FA">
        <w:t>(</w:t>
      </w:r>
      <w:proofErr w:type="spellStart"/>
      <w:proofErr w:type="gramEnd"/>
      <w:r w:rsidRPr="00A036FA">
        <w:t>imageCacheStatsTracker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setMainDiskCacheConfig</w:t>
      </w:r>
      <w:proofErr w:type="spellEnd"/>
      <w:r w:rsidRPr="00A036FA">
        <w:t>(</w:t>
      </w:r>
      <w:proofErr w:type="spellStart"/>
      <w:proofErr w:type="gramEnd"/>
      <w:r w:rsidRPr="00A036FA">
        <w:t>mainDiskCacheConfig</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setMemoryTrimmableRegistry</w:t>
      </w:r>
      <w:proofErr w:type="spellEnd"/>
      <w:r w:rsidRPr="00A036FA">
        <w:t>(</w:t>
      </w:r>
      <w:proofErr w:type="spellStart"/>
      <w:proofErr w:type="gramEnd"/>
      <w:r w:rsidRPr="00A036FA">
        <w:t>memoryTrimmableRegistry</w:t>
      </w:r>
      <w:proofErr w:type="spellEnd"/>
      <w:r w:rsidRPr="00A036FA">
        <w:t xml:space="preserve">) </w:t>
      </w:r>
    </w:p>
    <w:p w:rsidR="00A036FA" w:rsidRPr="00A036FA" w:rsidRDefault="00A036FA" w:rsidP="00A036FA">
      <w:pPr>
        <w:ind w:firstLine="480"/>
      </w:pPr>
      <w:r w:rsidRPr="00A036FA">
        <w:t xml:space="preserve">    .</w:t>
      </w:r>
      <w:proofErr w:type="spellStart"/>
      <w:proofErr w:type="gramStart"/>
      <w:r w:rsidRPr="00A036FA">
        <w:t>setNetworkFetchProducer</w:t>
      </w:r>
      <w:proofErr w:type="spellEnd"/>
      <w:r w:rsidRPr="00A036FA">
        <w:t>(</w:t>
      </w:r>
      <w:proofErr w:type="spellStart"/>
      <w:proofErr w:type="gramEnd"/>
      <w:r w:rsidRPr="00A036FA">
        <w:t>networkFetchProducer</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setPoolFactory</w:t>
      </w:r>
      <w:proofErr w:type="spellEnd"/>
      <w:r w:rsidRPr="00A036FA">
        <w:t>(</w:t>
      </w:r>
      <w:proofErr w:type="spellStart"/>
      <w:proofErr w:type="gramEnd"/>
      <w:r w:rsidRPr="00A036FA">
        <w:t>poolFactory</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setProgressiveJpegConfig</w:t>
      </w:r>
      <w:proofErr w:type="spellEnd"/>
      <w:r w:rsidRPr="00A036FA">
        <w:t>(</w:t>
      </w:r>
      <w:proofErr w:type="spellStart"/>
      <w:proofErr w:type="gramEnd"/>
      <w:r w:rsidRPr="00A036FA">
        <w:t>progressiveJpegConfig</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setRequestListeners</w:t>
      </w:r>
      <w:proofErr w:type="spellEnd"/>
      <w:r w:rsidRPr="00A036FA">
        <w:t>(</w:t>
      </w:r>
      <w:proofErr w:type="spellStart"/>
      <w:proofErr w:type="gramEnd"/>
      <w:r w:rsidRPr="00A036FA">
        <w:t>requestListeners</w:t>
      </w:r>
      <w:proofErr w:type="spellEnd"/>
      <w:r w:rsidRPr="00A036FA">
        <w:t>)</w:t>
      </w:r>
    </w:p>
    <w:p w:rsidR="00A036FA" w:rsidRPr="00A036FA" w:rsidRDefault="00A036FA" w:rsidP="00A036FA">
      <w:pPr>
        <w:ind w:firstLine="480"/>
      </w:pPr>
      <w:r w:rsidRPr="00A036FA">
        <w:t xml:space="preserve">    .</w:t>
      </w:r>
      <w:proofErr w:type="spellStart"/>
      <w:proofErr w:type="gramStart"/>
      <w:r w:rsidRPr="00A036FA">
        <w:t>setSmallImageDiskCacheConfig</w:t>
      </w:r>
      <w:proofErr w:type="spellEnd"/>
      <w:r w:rsidRPr="00A036FA">
        <w:t>(</w:t>
      </w:r>
      <w:proofErr w:type="spellStart"/>
      <w:proofErr w:type="gramEnd"/>
      <w:r w:rsidRPr="00A036FA">
        <w:t>smallImageDiskCacheConfig</w:t>
      </w:r>
      <w:proofErr w:type="spellEnd"/>
      <w:r w:rsidRPr="00A036FA">
        <w:t>)</w:t>
      </w:r>
    </w:p>
    <w:p w:rsidR="00A036FA" w:rsidRPr="00A036FA" w:rsidRDefault="00A036FA" w:rsidP="00A036FA">
      <w:pPr>
        <w:ind w:firstLine="480"/>
      </w:pPr>
      <w:r w:rsidRPr="00A036FA">
        <w:t xml:space="preserve">    .</w:t>
      </w:r>
      <w:proofErr w:type="gramStart"/>
      <w:r w:rsidRPr="00A036FA">
        <w:t>build(</w:t>
      </w:r>
      <w:proofErr w:type="gramEnd"/>
      <w:r w:rsidRPr="00A036FA">
        <w:t>);</w:t>
      </w:r>
    </w:p>
    <w:p w:rsidR="00A036FA" w:rsidRPr="00A036FA" w:rsidRDefault="00A036FA" w:rsidP="00A036FA">
      <w:pPr>
        <w:ind w:firstLine="480"/>
      </w:pPr>
      <w:proofErr w:type="spellStart"/>
      <w:r w:rsidRPr="00A036FA">
        <w:t>Fresco.initialize</w:t>
      </w:r>
      <w:proofErr w:type="spellEnd"/>
      <w:r w:rsidRPr="00A036FA">
        <w:t>(context</w:t>
      </w:r>
      <w:r w:rsidR="00FD4527">
        <w:t>，</w:t>
      </w:r>
      <w:r w:rsidRPr="00A036FA">
        <w:t xml:space="preserve"> </w:t>
      </w:r>
      <w:proofErr w:type="spellStart"/>
      <w:r w:rsidRPr="00A036FA">
        <w:t>config</w:t>
      </w:r>
      <w:proofErr w:type="spellEnd"/>
      <w:r w:rsidRPr="00A036FA">
        <w:t>);</w:t>
      </w:r>
    </w:p>
    <w:p w:rsidR="00A036FA" w:rsidRPr="00CC1AA0" w:rsidRDefault="00A036FA" w:rsidP="00A036FA">
      <w:pPr>
        <w:ind w:firstLine="480"/>
      </w:pPr>
      <w:r>
        <w:t>配置好的</w:t>
      </w:r>
      <w:proofErr w:type="spellStart"/>
      <w:r>
        <w:rPr>
          <w:rFonts w:hint="eastAsia"/>
        </w:rPr>
        <w:t>ImagePielineConfig</w:t>
      </w:r>
      <w:proofErr w:type="spellEnd"/>
      <w:r>
        <w:rPr>
          <w:rFonts w:hint="eastAsia"/>
        </w:rPr>
        <w:t>需要传递给</w:t>
      </w:r>
      <w:proofErr w:type="spellStart"/>
      <w:r>
        <w:rPr>
          <w:rFonts w:hint="eastAsia"/>
        </w:rPr>
        <w:t>Fresco.initialize</w:t>
      </w:r>
      <w:proofErr w:type="spellEnd"/>
      <w:r>
        <w:rPr>
          <w:rFonts w:hint="eastAsia"/>
        </w:rPr>
        <w:t>用于初始化</w:t>
      </w:r>
      <w:r>
        <w:rPr>
          <w:rFonts w:hint="eastAsia"/>
        </w:rPr>
        <w:t>Fresco</w:t>
      </w:r>
      <w:r>
        <w:rPr>
          <w:rFonts w:hint="eastAsia"/>
        </w:rPr>
        <w:t>。</w:t>
      </w:r>
    </w:p>
    <w:p w:rsidR="003A7D77" w:rsidRDefault="002E729D" w:rsidP="002E729D">
      <w:pPr>
        <w:pStyle w:val="2"/>
      </w:pPr>
      <w:r>
        <w:rPr>
          <w:rFonts w:hint="eastAsia"/>
        </w:rPr>
        <w:t>5.3</w:t>
      </w:r>
      <w:r w:rsidR="0079777F">
        <w:rPr>
          <w:rFonts w:hint="eastAsia"/>
        </w:rPr>
        <w:t xml:space="preserve"> </w:t>
      </w:r>
      <w:r w:rsidR="00804686">
        <w:rPr>
          <w:rFonts w:hint="eastAsia"/>
        </w:rPr>
        <w:t>使用</w:t>
      </w:r>
      <w:proofErr w:type="spellStart"/>
      <w:r w:rsidR="00804686">
        <w:rPr>
          <w:rFonts w:hint="eastAsia"/>
        </w:rPr>
        <w:t>RecyclerView</w:t>
      </w:r>
      <w:proofErr w:type="spellEnd"/>
      <w:r w:rsidR="00804686">
        <w:rPr>
          <w:rFonts w:hint="eastAsia"/>
        </w:rPr>
        <w:t>替换</w:t>
      </w:r>
      <w:proofErr w:type="spellStart"/>
      <w:r w:rsidR="00804686">
        <w:rPr>
          <w:rFonts w:hint="eastAsia"/>
        </w:rPr>
        <w:t>ListView</w:t>
      </w:r>
      <w:proofErr w:type="spellEnd"/>
    </w:p>
    <w:p w:rsidR="002E729D" w:rsidRPr="002E729D" w:rsidRDefault="002E729D" w:rsidP="002E729D">
      <w:r>
        <w:rPr>
          <w:rFonts w:hint="eastAsia"/>
        </w:rPr>
        <w:t xml:space="preserve">　　本文在开发时，</w:t>
      </w:r>
      <w:r w:rsidR="00C45AEF">
        <w:rPr>
          <w:rFonts w:hint="eastAsia"/>
        </w:rPr>
        <w:t>不考虑在</w:t>
      </w:r>
      <w:r>
        <w:rPr>
          <w:rFonts w:hint="eastAsia"/>
        </w:rPr>
        <w:t>以往项目</w:t>
      </w:r>
      <w:r w:rsidR="00C45AEF">
        <w:rPr>
          <w:rFonts w:hint="eastAsia"/>
        </w:rPr>
        <w:t>在显示列表时</w:t>
      </w:r>
      <w:r>
        <w:rPr>
          <w:rFonts w:hint="eastAsia"/>
        </w:rPr>
        <w:t>常用的</w:t>
      </w:r>
      <w:proofErr w:type="spellStart"/>
      <w:r>
        <w:rPr>
          <w:rFonts w:hint="eastAsia"/>
        </w:rPr>
        <w:t>ListView</w:t>
      </w:r>
      <w:proofErr w:type="spellEnd"/>
      <w:r>
        <w:rPr>
          <w:rFonts w:hint="eastAsia"/>
        </w:rPr>
        <w:t>控件，而是使用了</w:t>
      </w:r>
      <w:r>
        <w:rPr>
          <w:rFonts w:hint="eastAsia"/>
        </w:rPr>
        <w:t>Android</w:t>
      </w:r>
      <w:r>
        <w:rPr>
          <w:rFonts w:hint="eastAsia"/>
        </w:rPr>
        <w:t>最新推出的</w:t>
      </w:r>
      <w:proofErr w:type="spellStart"/>
      <w:r>
        <w:rPr>
          <w:rFonts w:hint="eastAsia"/>
        </w:rPr>
        <w:t>RecyclerView</w:t>
      </w:r>
      <w:proofErr w:type="spellEnd"/>
      <w:r>
        <w:rPr>
          <w:rFonts w:hint="eastAsia"/>
        </w:rPr>
        <w:t>替代。</w:t>
      </w:r>
    </w:p>
    <w:p w:rsidR="008B183B" w:rsidRDefault="00686020" w:rsidP="008B183B">
      <w:pPr>
        <w:pStyle w:val="3"/>
        <w:ind w:left="885" w:hanging="885"/>
      </w:pPr>
      <w:r>
        <w:rPr>
          <w:rFonts w:hint="eastAsia"/>
        </w:rPr>
        <w:t xml:space="preserve">5.3.1 </w:t>
      </w:r>
      <w:proofErr w:type="spellStart"/>
      <w:r w:rsidR="008B183B">
        <w:rPr>
          <w:rFonts w:hint="eastAsia"/>
        </w:rPr>
        <w:t>RecyclerView</w:t>
      </w:r>
      <w:proofErr w:type="spellEnd"/>
      <w:r w:rsidR="008B183B">
        <w:rPr>
          <w:rFonts w:hint="eastAsia"/>
        </w:rPr>
        <w:t>的优点及使用</w:t>
      </w:r>
    </w:p>
    <w:p w:rsidR="002E729D" w:rsidRDefault="002E729D" w:rsidP="002E729D">
      <w:pPr>
        <w:ind w:firstLine="480"/>
      </w:pPr>
      <w:proofErr w:type="spellStart"/>
      <w:r>
        <w:rPr>
          <w:rFonts w:hint="eastAsia"/>
        </w:rPr>
        <w:t>RecyclerView</w:t>
      </w:r>
      <w:proofErr w:type="spellEnd"/>
      <w:r>
        <w:rPr>
          <w:rFonts w:hint="eastAsia"/>
        </w:rPr>
        <w:t>是</w:t>
      </w:r>
      <w:r>
        <w:rPr>
          <w:rFonts w:hint="eastAsia"/>
        </w:rPr>
        <w:t>Android Support v7</w:t>
      </w:r>
      <w:r>
        <w:rPr>
          <w:rFonts w:hint="eastAsia"/>
        </w:rPr>
        <w:t>包提供的用于替换</w:t>
      </w:r>
      <w:proofErr w:type="spellStart"/>
      <w:r>
        <w:rPr>
          <w:rFonts w:hint="eastAsia"/>
        </w:rPr>
        <w:t>ListView</w:t>
      </w:r>
      <w:proofErr w:type="spellEnd"/>
      <w:r>
        <w:rPr>
          <w:rFonts w:hint="eastAsia"/>
        </w:rPr>
        <w:t>和</w:t>
      </w:r>
      <w:proofErr w:type="spellStart"/>
      <w:r>
        <w:rPr>
          <w:rFonts w:hint="eastAsia"/>
        </w:rPr>
        <w:t>GridView</w:t>
      </w:r>
      <w:proofErr w:type="spellEnd"/>
      <w:r>
        <w:rPr>
          <w:rFonts w:hint="eastAsia"/>
        </w:rPr>
        <w:t>的控件，</w:t>
      </w:r>
      <w:proofErr w:type="spellStart"/>
      <w:r>
        <w:rPr>
          <w:rFonts w:hint="eastAsia"/>
        </w:rPr>
        <w:t>ListView</w:t>
      </w:r>
      <w:proofErr w:type="spellEnd"/>
      <w:r>
        <w:rPr>
          <w:rFonts w:hint="eastAsia"/>
        </w:rPr>
        <w:t>和</w:t>
      </w:r>
      <w:proofErr w:type="spellStart"/>
      <w:r>
        <w:rPr>
          <w:rFonts w:hint="eastAsia"/>
        </w:rPr>
        <w:t>GridView</w:t>
      </w:r>
      <w:proofErr w:type="spellEnd"/>
      <w:r>
        <w:rPr>
          <w:rFonts w:hint="eastAsia"/>
        </w:rPr>
        <w:t>的设计基本相同，区别仅仅在于视图的排列方式不同，于是</w:t>
      </w:r>
      <w:proofErr w:type="spellStart"/>
      <w:r>
        <w:rPr>
          <w:rFonts w:hint="eastAsia"/>
        </w:rPr>
        <w:t>RecyclerView</w:t>
      </w:r>
      <w:proofErr w:type="spellEnd"/>
      <w:r>
        <w:rPr>
          <w:rFonts w:hint="eastAsia"/>
        </w:rPr>
        <w:t>将对</w:t>
      </w:r>
      <w:proofErr w:type="spellStart"/>
      <w:r>
        <w:rPr>
          <w:rFonts w:hint="eastAsia"/>
        </w:rPr>
        <w:t>itemView</w:t>
      </w:r>
      <w:proofErr w:type="spellEnd"/>
      <w:r>
        <w:rPr>
          <w:rFonts w:hint="eastAsia"/>
        </w:rPr>
        <w:t>的排列方式单独抽取出，抽象出</w:t>
      </w:r>
      <w:proofErr w:type="spellStart"/>
      <w:r>
        <w:rPr>
          <w:rFonts w:hint="eastAsia"/>
        </w:rPr>
        <w:t>LayoutManager</w:t>
      </w:r>
      <w:proofErr w:type="spellEnd"/>
      <w:r>
        <w:rPr>
          <w:rFonts w:hint="eastAsia"/>
        </w:rPr>
        <w:t>用于指定</w:t>
      </w:r>
      <w:proofErr w:type="spellStart"/>
      <w:r>
        <w:rPr>
          <w:rFonts w:hint="eastAsia"/>
        </w:rPr>
        <w:t>itemView</w:t>
      </w:r>
      <w:proofErr w:type="spellEnd"/>
      <w:r>
        <w:rPr>
          <w:rFonts w:hint="eastAsia"/>
        </w:rPr>
        <w:t>的排列方式。</w:t>
      </w:r>
      <w:proofErr w:type="spellStart"/>
      <w:r>
        <w:rPr>
          <w:rFonts w:hint="eastAsia"/>
        </w:rPr>
        <w:t>RecyclerView</w:t>
      </w:r>
      <w:proofErr w:type="spellEnd"/>
      <w:r>
        <w:rPr>
          <w:rFonts w:hint="eastAsia"/>
        </w:rPr>
        <w:t>只负责</w:t>
      </w:r>
      <w:proofErr w:type="spellStart"/>
      <w:r>
        <w:rPr>
          <w:rFonts w:hint="eastAsia"/>
        </w:rPr>
        <w:t>itemView</w:t>
      </w:r>
      <w:proofErr w:type="spellEnd"/>
      <w:r>
        <w:rPr>
          <w:rFonts w:hint="eastAsia"/>
        </w:rPr>
        <w:t>的回收与服用，其他的自己来实现，实现了高度的解耦。</w:t>
      </w:r>
    </w:p>
    <w:p w:rsidR="002E729D" w:rsidRDefault="002E729D" w:rsidP="002E729D">
      <w:pPr>
        <w:ind w:firstLine="480"/>
      </w:pPr>
      <w:r>
        <w:rPr>
          <w:rFonts w:hint="eastAsia"/>
        </w:rPr>
        <w:t>在本文项目中，大量使用了</w:t>
      </w:r>
      <w:proofErr w:type="spellStart"/>
      <w:r>
        <w:rPr>
          <w:rFonts w:hint="eastAsia"/>
        </w:rPr>
        <w:t>RecyclerView</w:t>
      </w:r>
      <w:proofErr w:type="spellEnd"/>
      <w:r>
        <w:rPr>
          <w:rFonts w:hint="eastAsia"/>
        </w:rPr>
        <w:t>用于展示列表视图，下面介绍</w:t>
      </w:r>
      <w:proofErr w:type="spellStart"/>
      <w:r>
        <w:rPr>
          <w:rFonts w:hint="eastAsia"/>
        </w:rPr>
        <w:lastRenderedPageBreak/>
        <w:t>RecyclerView</w:t>
      </w:r>
      <w:proofErr w:type="spellEnd"/>
      <w:r>
        <w:rPr>
          <w:rFonts w:hint="eastAsia"/>
        </w:rPr>
        <w:t>的使用方式</w:t>
      </w:r>
    </w:p>
    <w:p w:rsidR="002E729D" w:rsidRDefault="002E729D" w:rsidP="002E729D">
      <w:pPr>
        <w:pStyle w:val="ae"/>
        <w:numPr>
          <w:ilvl w:val="0"/>
          <w:numId w:val="14"/>
        </w:numPr>
        <w:ind w:firstLineChars="0"/>
      </w:pPr>
      <w:r>
        <w:rPr>
          <w:rFonts w:hint="eastAsia"/>
        </w:rPr>
        <w:t>在对应的布局文件中加入</w:t>
      </w:r>
      <w:proofErr w:type="spellStart"/>
      <w:r>
        <w:rPr>
          <w:rFonts w:hint="eastAsia"/>
        </w:rPr>
        <w:t>RecyclerView</w:t>
      </w:r>
      <w:proofErr w:type="spellEnd"/>
      <w:r>
        <w:rPr>
          <w:rFonts w:hint="eastAsia"/>
        </w:rPr>
        <w:t>控件</w:t>
      </w:r>
    </w:p>
    <w:p w:rsidR="002E729D" w:rsidRDefault="002E729D" w:rsidP="002E729D">
      <w:pPr>
        <w:pStyle w:val="ae"/>
        <w:numPr>
          <w:ilvl w:val="0"/>
          <w:numId w:val="14"/>
        </w:numPr>
        <w:ind w:firstLineChars="0"/>
      </w:pPr>
      <w:r>
        <w:rPr>
          <w:rFonts w:hint="eastAsia"/>
        </w:rPr>
        <w:t>在代码中通过</w:t>
      </w:r>
      <w:proofErr w:type="spellStart"/>
      <w:r>
        <w:rPr>
          <w:rFonts w:hint="eastAsia"/>
        </w:rPr>
        <w:t>findViewById</w:t>
      </w:r>
      <w:proofErr w:type="spellEnd"/>
      <w:r>
        <w:rPr>
          <w:rFonts w:hint="eastAsia"/>
        </w:rPr>
        <w:t>(()</w:t>
      </w:r>
      <w:r>
        <w:rPr>
          <w:rFonts w:hint="eastAsia"/>
        </w:rPr>
        <w:t>得到控件后，调用</w:t>
      </w:r>
      <w:proofErr w:type="spellStart"/>
      <w:r>
        <w:rPr>
          <w:rFonts w:hint="eastAsia"/>
        </w:rPr>
        <w:t>setLayoutManager</w:t>
      </w:r>
      <w:proofErr w:type="spellEnd"/>
      <w:r>
        <w:rPr>
          <w:rFonts w:hint="eastAsia"/>
        </w:rPr>
        <w:t>()</w:t>
      </w:r>
      <w:r>
        <w:rPr>
          <w:rFonts w:hint="eastAsia"/>
        </w:rPr>
        <w:t>方法指定视图的布局方式</w:t>
      </w:r>
    </w:p>
    <w:p w:rsidR="002E729D" w:rsidRDefault="002E729D" w:rsidP="002E729D">
      <w:pPr>
        <w:pStyle w:val="ae"/>
        <w:numPr>
          <w:ilvl w:val="0"/>
          <w:numId w:val="14"/>
        </w:numPr>
        <w:ind w:firstLineChars="0"/>
      </w:pPr>
      <w:r>
        <w:rPr>
          <w:rFonts w:hint="eastAsia"/>
        </w:rPr>
        <w:t>创建需要展示的数据的对应的</w:t>
      </w:r>
      <w:proofErr w:type="spellStart"/>
      <w:r>
        <w:rPr>
          <w:rFonts w:hint="eastAsia"/>
        </w:rPr>
        <w:t>RecyclerView.Adapter</w:t>
      </w:r>
      <w:proofErr w:type="spellEnd"/>
      <w:r>
        <w:rPr>
          <w:rFonts w:hint="eastAsia"/>
        </w:rPr>
        <w:t>子类</w:t>
      </w:r>
      <w:r w:rsidR="00FD4527">
        <w:rPr>
          <w:rFonts w:hint="eastAsia"/>
        </w:rPr>
        <w:t>，</w:t>
      </w:r>
      <w:r>
        <w:rPr>
          <w:rFonts w:hint="eastAsia"/>
        </w:rPr>
        <w:t>并实例化。调用</w:t>
      </w:r>
      <w:proofErr w:type="spellStart"/>
      <w:r>
        <w:rPr>
          <w:rFonts w:hint="eastAsia"/>
        </w:rPr>
        <w:t>RecyclerView.setAdapter</w:t>
      </w:r>
      <w:proofErr w:type="spellEnd"/>
      <w:r>
        <w:rPr>
          <w:rFonts w:hint="eastAsia"/>
        </w:rPr>
        <w:t>(Adapter adapter)</w:t>
      </w:r>
      <w:r>
        <w:rPr>
          <w:rFonts w:hint="eastAsia"/>
        </w:rPr>
        <w:t>将实例化的对象入参。</w:t>
      </w:r>
      <w:r>
        <w:br/>
      </w:r>
    </w:p>
    <w:p w:rsidR="002E729D" w:rsidRPr="002E729D" w:rsidRDefault="002E729D" w:rsidP="002E729D"/>
    <w:p w:rsidR="00AD66D4" w:rsidRDefault="00A90CD3" w:rsidP="00AD66D4">
      <w:pPr>
        <w:pStyle w:val="3"/>
        <w:ind w:left="885" w:hanging="885"/>
      </w:pPr>
      <w:r>
        <w:rPr>
          <w:rFonts w:hint="eastAsia"/>
        </w:rPr>
        <w:t xml:space="preserve">5.3.2 </w:t>
      </w:r>
      <w:r w:rsidR="00AD66D4">
        <w:t>简单封装通用的</w:t>
      </w:r>
      <w:r w:rsidR="00AD66D4">
        <w:rPr>
          <w:rFonts w:hint="eastAsia"/>
        </w:rPr>
        <w:t>Adapter</w:t>
      </w:r>
    </w:p>
    <w:p w:rsidR="00AD66D4" w:rsidRDefault="00AD66D4" w:rsidP="00AD66D4">
      <w:pPr>
        <w:ind w:firstLine="480"/>
      </w:pPr>
      <w:r>
        <w:rPr>
          <w:rFonts w:hint="eastAsia"/>
        </w:rPr>
        <w:t>以往在使用</w:t>
      </w:r>
      <w:proofErr w:type="spellStart"/>
      <w:r>
        <w:rPr>
          <w:rFonts w:hint="eastAsia"/>
        </w:rPr>
        <w:t>ListView</w:t>
      </w:r>
      <w:proofErr w:type="spellEnd"/>
      <w:r>
        <w:rPr>
          <w:rFonts w:hint="eastAsia"/>
        </w:rPr>
        <w:t>时，为了减少</w:t>
      </w:r>
      <w:proofErr w:type="spellStart"/>
      <w:r>
        <w:rPr>
          <w:rFonts w:hint="eastAsia"/>
        </w:rPr>
        <w:t>ItemView</w:t>
      </w:r>
      <w:proofErr w:type="spellEnd"/>
      <w:r>
        <w:rPr>
          <w:rFonts w:hint="eastAsia"/>
        </w:rPr>
        <w:t>的</w:t>
      </w:r>
      <w:proofErr w:type="spellStart"/>
      <w:r>
        <w:rPr>
          <w:rFonts w:hint="eastAsia"/>
        </w:rPr>
        <w:t>findViewById</w:t>
      </w:r>
      <w:proofErr w:type="spellEnd"/>
      <w:r>
        <w:rPr>
          <w:rFonts w:hint="eastAsia"/>
        </w:rPr>
        <w:t>()</w:t>
      </w:r>
      <w:r>
        <w:rPr>
          <w:rFonts w:hint="eastAsia"/>
        </w:rPr>
        <w:t>方法的调用，会在</w:t>
      </w:r>
      <w:r>
        <w:rPr>
          <w:rFonts w:hint="eastAsia"/>
        </w:rPr>
        <w:t>Adapter</w:t>
      </w:r>
      <w:r>
        <w:rPr>
          <w:rFonts w:hint="eastAsia"/>
        </w:rPr>
        <w:t>内部创建一个</w:t>
      </w:r>
      <w:proofErr w:type="spellStart"/>
      <w:r>
        <w:rPr>
          <w:rFonts w:hint="eastAsia"/>
        </w:rPr>
        <w:t>ViewHolder</w:t>
      </w:r>
      <w:proofErr w:type="spellEnd"/>
      <w:r>
        <w:rPr>
          <w:rFonts w:hint="eastAsia"/>
        </w:rPr>
        <w:t>用于存储</w:t>
      </w:r>
      <w:r>
        <w:rPr>
          <w:rFonts w:hint="eastAsia"/>
        </w:rPr>
        <w:t>View</w:t>
      </w:r>
      <w:r>
        <w:rPr>
          <w:rFonts w:hint="eastAsia"/>
        </w:rPr>
        <w:t>的引用以减少方法的调用，提高效率。</w:t>
      </w:r>
      <w:proofErr w:type="spellStart"/>
      <w:r>
        <w:rPr>
          <w:rFonts w:hint="eastAsia"/>
        </w:rPr>
        <w:t>RecyclerView.Adapter</w:t>
      </w:r>
      <w:proofErr w:type="spellEnd"/>
      <w:r>
        <w:rPr>
          <w:rFonts w:hint="eastAsia"/>
        </w:rPr>
        <w:t>默认并强制用户使用</w:t>
      </w:r>
      <w:proofErr w:type="spellStart"/>
      <w:r>
        <w:rPr>
          <w:rFonts w:hint="eastAsia"/>
        </w:rPr>
        <w:t>ViewHolder</w:t>
      </w:r>
      <w:proofErr w:type="spellEnd"/>
      <w:r>
        <w:rPr>
          <w:rFonts w:hint="eastAsia"/>
        </w:rPr>
        <w:t>的模式来提高效率，在本项目中，使用到</w:t>
      </w:r>
      <w:proofErr w:type="spellStart"/>
      <w:r>
        <w:rPr>
          <w:rFonts w:hint="eastAsia"/>
        </w:rPr>
        <w:t>RecyclerView.Adapter</w:t>
      </w:r>
      <w:proofErr w:type="spellEnd"/>
      <w:r>
        <w:rPr>
          <w:rFonts w:hint="eastAsia"/>
        </w:rPr>
        <w:t>的地方较多，而且逻辑基本相同，区别仅仅在于布局文件和视图数据的不同，为了简化代码的编写，在</w:t>
      </w:r>
      <w:proofErr w:type="spellStart"/>
      <w:r>
        <w:rPr>
          <w:rFonts w:hint="eastAsia"/>
        </w:rPr>
        <w:t>RecyclerView.Adapter</w:t>
      </w:r>
      <w:proofErr w:type="spellEnd"/>
      <w:r>
        <w:rPr>
          <w:rFonts w:hint="eastAsia"/>
        </w:rPr>
        <w:t>的基础上封装一个通用的</w:t>
      </w:r>
      <w:proofErr w:type="spellStart"/>
      <w:r>
        <w:rPr>
          <w:rFonts w:hint="eastAsia"/>
        </w:rPr>
        <w:t>BaseAdatper</w:t>
      </w:r>
      <w:proofErr w:type="spellEnd"/>
      <w:r>
        <w:rPr>
          <w:rFonts w:hint="eastAsia"/>
        </w:rPr>
        <w:t>是很有用处的。基本的思想步骤如下</w:t>
      </w:r>
      <w:r>
        <w:rPr>
          <w:rFonts w:hint="eastAsia"/>
        </w:rPr>
        <w:t>.</w:t>
      </w:r>
      <w:r>
        <w:rPr>
          <w:rFonts w:hint="eastAsia"/>
        </w:rPr>
        <w:t>。</w:t>
      </w:r>
    </w:p>
    <w:p w:rsidR="00AD66D4" w:rsidRDefault="00AD66D4" w:rsidP="00AD66D4">
      <w:pPr>
        <w:pStyle w:val="ae"/>
        <w:numPr>
          <w:ilvl w:val="0"/>
          <w:numId w:val="15"/>
        </w:numPr>
        <w:ind w:firstLineChars="0"/>
      </w:pPr>
      <w:r>
        <w:rPr>
          <w:rFonts w:hint="eastAsia"/>
        </w:rPr>
        <w:t>创建一个</w:t>
      </w:r>
      <w:proofErr w:type="spellStart"/>
      <w:r>
        <w:rPr>
          <w:rFonts w:hint="eastAsia"/>
        </w:rPr>
        <w:t>SuperViewHolder</w:t>
      </w:r>
      <w:proofErr w:type="spellEnd"/>
      <w:r>
        <w:rPr>
          <w:rFonts w:hint="eastAsia"/>
        </w:rPr>
        <w:t>类继承</w:t>
      </w:r>
      <w:proofErr w:type="spellStart"/>
      <w:r>
        <w:rPr>
          <w:rFonts w:hint="eastAsia"/>
        </w:rPr>
        <w:t>RecyclerView.ViewHolder</w:t>
      </w:r>
      <w:proofErr w:type="spellEnd"/>
      <w:r>
        <w:rPr>
          <w:rFonts w:hint="eastAsia"/>
        </w:rPr>
        <w:t>，在内部使用</w:t>
      </w:r>
      <w:proofErr w:type="spellStart"/>
      <w:r>
        <w:rPr>
          <w:rFonts w:hint="eastAsia"/>
        </w:rPr>
        <w:t>SpareArray</w:t>
      </w:r>
      <w:proofErr w:type="spellEnd"/>
      <w:r>
        <w:rPr>
          <w:rFonts w:hint="eastAsia"/>
        </w:rPr>
        <w:t>创建一个集合，</w:t>
      </w:r>
      <w:proofErr w:type="spellStart"/>
      <w:r>
        <w:rPr>
          <w:rFonts w:hint="eastAsia"/>
        </w:rPr>
        <w:t>SpareseArray</w:t>
      </w:r>
      <w:proofErr w:type="spellEnd"/>
      <w:r>
        <w:rPr>
          <w:rFonts w:hint="eastAsia"/>
        </w:rPr>
        <w:t>是</w:t>
      </w:r>
      <w:proofErr w:type="spellStart"/>
      <w:r>
        <w:rPr>
          <w:rFonts w:hint="eastAsia"/>
        </w:rPr>
        <w:t>android.util</w:t>
      </w:r>
      <w:proofErr w:type="spellEnd"/>
      <w:r>
        <w:rPr>
          <w:rFonts w:hint="eastAsia"/>
        </w:rPr>
        <w:t>包下一个优化的以</w:t>
      </w:r>
      <w:proofErr w:type="spellStart"/>
      <w:r>
        <w:rPr>
          <w:rFonts w:hint="eastAsia"/>
        </w:rPr>
        <w:t>int</w:t>
      </w:r>
      <w:proofErr w:type="spellEnd"/>
      <w:proofErr w:type="gramStart"/>
      <w:r>
        <w:rPr>
          <w:rFonts w:hint="eastAsia"/>
        </w:rPr>
        <w:t>为键的</w:t>
      </w:r>
      <w:proofErr w:type="gramEnd"/>
      <w:r>
        <w:rPr>
          <w:rFonts w:hint="eastAsia"/>
        </w:rPr>
        <w:t>Map</w:t>
      </w:r>
      <w:r>
        <w:rPr>
          <w:rFonts w:hint="eastAsia"/>
        </w:rPr>
        <w:t>。使用</w:t>
      </w:r>
      <w:proofErr w:type="spellStart"/>
      <w:r>
        <w:rPr>
          <w:rFonts w:hint="eastAsia"/>
        </w:rPr>
        <w:t>SparseArray</w:t>
      </w:r>
      <w:proofErr w:type="spellEnd"/>
      <w:r>
        <w:rPr>
          <w:rFonts w:hint="eastAsia"/>
        </w:rPr>
        <w:t>以</w:t>
      </w:r>
      <w:r>
        <w:rPr>
          <w:rFonts w:hint="eastAsia"/>
        </w:rPr>
        <w:t>View</w:t>
      </w:r>
      <w:r>
        <w:rPr>
          <w:rFonts w:hint="eastAsia"/>
        </w:rPr>
        <w:t>的</w:t>
      </w:r>
      <w:r>
        <w:rPr>
          <w:rFonts w:hint="eastAsia"/>
        </w:rPr>
        <w:t>id</w:t>
      </w:r>
      <w:r>
        <w:rPr>
          <w:rFonts w:hint="eastAsia"/>
        </w:rPr>
        <w:t>为键，</w:t>
      </w:r>
      <w:r>
        <w:rPr>
          <w:rFonts w:hint="eastAsia"/>
        </w:rPr>
        <w:t>View</w:t>
      </w:r>
      <w:r>
        <w:rPr>
          <w:rFonts w:hint="eastAsia"/>
        </w:rPr>
        <w:t>对象为值，存储视图对象。</w:t>
      </w:r>
      <w:proofErr w:type="gramStart"/>
      <w:r>
        <w:rPr>
          <w:rFonts w:hint="eastAsia"/>
        </w:rPr>
        <w:t>类内部</w:t>
      </w:r>
      <w:proofErr w:type="gramEnd"/>
      <w:r>
        <w:rPr>
          <w:rFonts w:hint="eastAsia"/>
        </w:rPr>
        <w:t>创建一个的</w:t>
      </w:r>
      <w:proofErr w:type="spellStart"/>
      <w:r>
        <w:rPr>
          <w:rFonts w:hint="eastAsia"/>
        </w:rPr>
        <w:t>getView</w:t>
      </w:r>
      <w:proofErr w:type="spellEnd"/>
      <w:r>
        <w:rPr>
          <w:rFonts w:hint="eastAsia"/>
        </w:rPr>
        <w:t>(</w:t>
      </w:r>
      <w:proofErr w:type="spellStart"/>
      <w:r>
        <w:rPr>
          <w:rFonts w:hint="eastAsia"/>
        </w:rPr>
        <w:t>int</w:t>
      </w:r>
      <w:proofErr w:type="spellEnd"/>
      <w:r>
        <w:rPr>
          <w:rFonts w:hint="eastAsia"/>
        </w:rPr>
        <w:t xml:space="preserve"> id)</w:t>
      </w:r>
      <w:r>
        <w:rPr>
          <w:rFonts w:hint="eastAsia"/>
        </w:rPr>
        <w:t>方法，方法的参数</w:t>
      </w:r>
      <w:r>
        <w:rPr>
          <w:rFonts w:hint="eastAsia"/>
        </w:rPr>
        <w:t>id</w:t>
      </w:r>
      <w:r>
        <w:rPr>
          <w:rFonts w:hint="eastAsia"/>
        </w:rPr>
        <w:t>，表示</w:t>
      </w:r>
      <w:r>
        <w:rPr>
          <w:rFonts w:hint="eastAsia"/>
        </w:rPr>
        <w:t>View</w:t>
      </w:r>
      <w:r>
        <w:rPr>
          <w:rFonts w:hint="eastAsia"/>
        </w:rPr>
        <w:t>的</w:t>
      </w:r>
      <w:r>
        <w:rPr>
          <w:rFonts w:hint="eastAsia"/>
        </w:rPr>
        <w:t>id</w:t>
      </w:r>
      <w:r>
        <w:rPr>
          <w:rFonts w:hint="eastAsia"/>
        </w:rPr>
        <w:t>，当判断该</w:t>
      </w:r>
      <w:r>
        <w:rPr>
          <w:rFonts w:hint="eastAsia"/>
        </w:rPr>
        <w:t>id</w:t>
      </w:r>
      <w:r>
        <w:rPr>
          <w:rFonts w:hint="eastAsia"/>
        </w:rPr>
        <w:t>在</w:t>
      </w:r>
      <w:proofErr w:type="spellStart"/>
      <w:r>
        <w:rPr>
          <w:rFonts w:hint="eastAsia"/>
        </w:rPr>
        <w:t>spareseArray</w:t>
      </w:r>
      <w:proofErr w:type="spellEnd"/>
      <w:r>
        <w:rPr>
          <w:rFonts w:hint="eastAsia"/>
        </w:rPr>
        <w:t>中不存在该键值时，调用</w:t>
      </w:r>
      <w:proofErr w:type="spellStart"/>
      <w:r>
        <w:rPr>
          <w:rFonts w:hint="eastAsia"/>
        </w:rPr>
        <w:t>findViewById</w:t>
      </w:r>
      <w:proofErr w:type="spellEnd"/>
      <w:r>
        <w:rPr>
          <w:rFonts w:hint="eastAsia"/>
        </w:rPr>
        <w:t>()</w:t>
      </w:r>
      <w:r>
        <w:rPr>
          <w:rFonts w:hint="eastAsia"/>
        </w:rPr>
        <w:t>方法查找该</w:t>
      </w:r>
      <w:r>
        <w:rPr>
          <w:rFonts w:hint="eastAsia"/>
        </w:rPr>
        <w:t>View</w:t>
      </w:r>
      <w:r>
        <w:rPr>
          <w:rFonts w:hint="eastAsia"/>
        </w:rPr>
        <w:t>，如果找到该</w:t>
      </w:r>
      <w:r>
        <w:rPr>
          <w:rFonts w:hint="eastAsia"/>
        </w:rPr>
        <w:t>View</w:t>
      </w:r>
      <w:r>
        <w:rPr>
          <w:rFonts w:hint="eastAsia"/>
        </w:rPr>
        <w:t>，则将该</w:t>
      </w:r>
      <w:r>
        <w:rPr>
          <w:rFonts w:hint="eastAsia"/>
        </w:rPr>
        <w:t>View</w:t>
      </w:r>
      <w:r>
        <w:rPr>
          <w:rFonts w:hint="eastAsia"/>
        </w:rPr>
        <w:t>存入</w:t>
      </w:r>
      <w:proofErr w:type="spellStart"/>
      <w:r>
        <w:rPr>
          <w:rFonts w:hint="eastAsia"/>
        </w:rPr>
        <w:t>SparseArray</w:t>
      </w:r>
      <w:proofErr w:type="spellEnd"/>
      <w:r>
        <w:rPr>
          <w:rFonts w:hint="eastAsia"/>
        </w:rPr>
        <w:t>，并将它最为方法返回值</w:t>
      </w:r>
      <w:r>
        <w:rPr>
          <w:rFonts w:hint="eastAsia"/>
        </w:rPr>
        <w:t>return</w:t>
      </w:r>
      <w:r>
        <w:rPr>
          <w:rFonts w:hint="eastAsia"/>
        </w:rPr>
        <w:t>。</w:t>
      </w:r>
    </w:p>
    <w:p w:rsidR="00AD66D4" w:rsidRDefault="00AD66D4" w:rsidP="00AD66D4">
      <w:pPr>
        <w:pStyle w:val="ae"/>
        <w:numPr>
          <w:ilvl w:val="0"/>
          <w:numId w:val="15"/>
        </w:numPr>
        <w:ind w:firstLineChars="0"/>
      </w:pPr>
      <w:r>
        <w:t>创建</w:t>
      </w:r>
      <w:proofErr w:type="spellStart"/>
      <w:r>
        <w:rPr>
          <w:rFonts w:hint="eastAsia"/>
        </w:rPr>
        <w:t>BaseSuperAdapter</w:t>
      </w:r>
      <w:proofErr w:type="spellEnd"/>
      <w:r>
        <w:rPr>
          <w:rFonts w:hint="eastAsia"/>
        </w:rPr>
        <w:t>抽象类继承</w:t>
      </w:r>
      <w:proofErr w:type="spellStart"/>
      <w:r>
        <w:rPr>
          <w:rFonts w:hint="eastAsia"/>
        </w:rPr>
        <w:t>RecyclerView.Adapter</w:t>
      </w:r>
      <w:proofErr w:type="spellEnd"/>
      <w:r>
        <w:rPr>
          <w:rFonts w:hint="eastAsia"/>
        </w:rPr>
        <w:t>&lt;</w:t>
      </w:r>
      <w:proofErr w:type="spellStart"/>
      <w:r>
        <w:rPr>
          <w:rFonts w:hint="eastAsia"/>
        </w:rPr>
        <w:t>SuperAdapter</w:t>
      </w:r>
      <w:proofErr w:type="spellEnd"/>
      <w:r>
        <w:rPr>
          <w:rFonts w:hint="eastAsia"/>
        </w:rPr>
        <w:t>&gt;</w:t>
      </w:r>
      <w:r>
        <w:rPr>
          <w:rFonts w:hint="eastAsia"/>
        </w:rPr>
        <w:t>，此时需要实现</w:t>
      </w:r>
      <w:proofErr w:type="spellStart"/>
      <w:r>
        <w:rPr>
          <w:rFonts w:hint="eastAsia"/>
        </w:rPr>
        <w:t>getItemCount</w:t>
      </w:r>
      <w:proofErr w:type="spellEnd"/>
      <w:r>
        <w:rPr>
          <w:rFonts w:hint="eastAsia"/>
        </w:rPr>
        <w:t>()</w:t>
      </w:r>
      <w:r>
        <w:rPr>
          <w:rFonts w:hint="eastAsia"/>
        </w:rPr>
        <w:t>、</w:t>
      </w:r>
      <w:bookmarkStart w:id="62" w:name="OLE_LINK8"/>
      <w:bookmarkStart w:id="63" w:name="OLE_LINK9"/>
      <w:proofErr w:type="spellStart"/>
      <w:r>
        <w:rPr>
          <w:rFonts w:hint="eastAsia"/>
        </w:rPr>
        <w:t>onBindViewHolder</w:t>
      </w:r>
      <w:bookmarkEnd w:id="62"/>
      <w:bookmarkEnd w:id="63"/>
      <w:proofErr w:type="spellEnd"/>
      <w:r>
        <w:rPr>
          <w:rFonts w:hint="eastAsia"/>
        </w:rPr>
        <w:t>()</w:t>
      </w:r>
      <w:r>
        <w:rPr>
          <w:rFonts w:hint="eastAsia"/>
        </w:rPr>
        <w:t>、</w:t>
      </w:r>
      <w:proofErr w:type="spellStart"/>
      <w:r>
        <w:rPr>
          <w:rFonts w:hint="eastAsia"/>
        </w:rPr>
        <w:t>onCreateViewHolder</w:t>
      </w:r>
      <w:proofErr w:type="spellEnd"/>
      <w:r>
        <w:rPr>
          <w:rFonts w:hint="eastAsia"/>
        </w:rPr>
        <w:t>()</w:t>
      </w:r>
      <w:r>
        <w:rPr>
          <w:rFonts w:hint="eastAsia"/>
        </w:rPr>
        <w:t>三个抽象方法。</w:t>
      </w:r>
      <w:proofErr w:type="spellStart"/>
      <w:r>
        <w:rPr>
          <w:rFonts w:hint="eastAsia"/>
        </w:rPr>
        <w:t>BaseSuperAdapter</w:t>
      </w:r>
      <w:proofErr w:type="spellEnd"/>
      <w:r>
        <w:rPr>
          <w:rFonts w:hint="eastAsia"/>
        </w:rPr>
        <w:t>的构造函数需要让用户传入一个</w:t>
      </w:r>
      <w:proofErr w:type="spellStart"/>
      <w:r>
        <w:rPr>
          <w:rFonts w:hint="eastAsia"/>
        </w:rPr>
        <w:t>ListView</w:t>
      </w:r>
      <w:proofErr w:type="spellEnd"/>
      <w:r>
        <w:rPr>
          <w:rFonts w:hint="eastAsia"/>
        </w:rPr>
        <w:t>集合，作为</w:t>
      </w:r>
      <w:r>
        <w:rPr>
          <w:rFonts w:hint="eastAsia"/>
        </w:rPr>
        <w:t>Adapter</w:t>
      </w:r>
      <w:r>
        <w:rPr>
          <w:rFonts w:hint="eastAsia"/>
        </w:rPr>
        <w:t>的</w:t>
      </w:r>
      <w:r>
        <w:rPr>
          <w:rFonts w:hint="eastAsia"/>
        </w:rPr>
        <w:t>View</w:t>
      </w:r>
      <w:r>
        <w:rPr>
          <w:rFonts w:hint="eastAsia"/>
        </w:rPr>
        <w:t>对应的</w:t>
      </w:r>
      <w:proofErr w:type="spellStart"/>
      <w:r>
        <w:rPr>
          <w:rFonts w:hint="eastAsia"/>
        </w:rPr>
        <w:t>ViewData</w:t>
      </w:r>
      <w:proofErr w:type="spellEnd"/>
      <w:r>
        <w:rPr>
          <w:rFonts w:hint="eastAsia"/>
        </w:rPr>
        <w:t>，</w:t>
      </w:r>
      <w:bookmarkStart w:id="64" w:name="OLE_LINK3"/>
      <w:bookmarkStart w:id="65" w:name="OLE_LINK4"/>
      <w:proofErr w:type="spellStart"/>
      <w:r>
        <w:rPr>
          <w:rFonts w:hint="eastAsia"/>
        </w:rPr>
        <w:t>getItemCount</w:t>
      </w:r>
      <w:bookmarkEnd w:id="64"/>
      <w:bookmarkEnd w:id="65"/>
      <w:proofErr w:type="spellEnd"/>
      <w:r>
        <w:rPr>
          <w:rFonts w:hint="eastAsia"/>
        </w:rPr>
        <w:t>()</w:t>
      </w:r>
      <w:r>
        <w:rPr>
          <w:rFonts w:hint="eastAsia"/>
        </w:rPr>
        <w:t>方法返回集合的长度，</w:t>
      </w:r>
      <w:proofErr w:type="spellStart"/>
      <w:r>
        <w:rPr>
          <w:rFonts w:hint="eastAsia"/>
        </w:rPr>
        <w:t>onCreateViewHolder</w:t>
      </w:r>
      <w:proofErr w:type="spellEnd"/>
      <w:r>
        <w:rPr>
          <w:rFonts w:hint="eastAsia"/>
        </w:rPr>
        <w:t>()</w:t>
      </w:r>
      <w:r>
        <w:rPr>
          <w:rFonts w:hint="eastAsia"/>
        </w:rPr>
        <w:t>直接创建</w:t>
      </w:r>
      <w:proofErr w:type="spellStart"/>
      <w:r>
        <w:rPr>
          <w:rFonts w:hint="eastAsia"/>
        </w:rPr>
        <w:t>S</w:t>
      </w:r>
      <w:r>
        <w:t>u</w:t>
      </w:r>
      <w:r>
        <w:rPr>
          <w:rFonts w:hint="eastAsia"/>
        </w:rPr>
        <w:t>perViewHolder</w:t>
      </w:r>
      <w:proofErr w:type="spellEnd"/>
      <w:r>
        <w:rPr>
          <w:rFonts w:hint="eastAsia"/>
        </w:rPr>
        <w:t>。</w:t>
      </w:r>
      <w:proofErr w:type="spellStart"/>
      <w:r>
        <w:rPr>
          <w:rFonts w:hint="eastAsia"/>
        </w:rPr>
        <w:t>onBindViewHolder</w:t>
      </w:r>
      <w:proofErr w:type="spellEnd"/>
      <w:r>
        <w:rPr>
          <w:rFonts w:hint="eastAsia"/>
        </w:rPr>
        <w:t xml:space="preserve"> ()</w:t>
      </w:r>
      <w:r>
        <w:rPr>
          <w:rFonts w:hint="eastAsia"/>
        </w:rPr>
        <w:t>方法是系统第一次创建</w:t>
      </w:r>
      <w:proofErr w:type="spellStart"/>
      <w:r>
        <w:rPr>
          <w:rFonts w:hint="eastAsia"/>
        </w:rPr>
        <w:t>ViewHolder</w:t>
      </w:r>
      <w:proofErr w:type="spellEnd"/>
      <w:r>
        <w:rPr>
          <w:rFonts w:hint="eastAsia"/>
        </w:rPr>
        <w:t>或者复用</w:t>
      </w:r>
      <w:proofErr w:type="spellStart"/>
      <w:r>
        <w:rPr>
          <w:rFonts w:hint="eastAsia"/>
        </w:rPr>
        <w:lastRenderedPageBreak/>
        <w:t>ViewHolder</w:t>
      </w:r>
      <w:proofErr w:type="spellEnd"/>
      <w:r>
        <w:rPr>
          <w:rFonts w:hint="eastAsia"/>
        </w:rPr>
        <w:t>时回调的，在方法内部，我们通过方法的</w:t>
      </w:r>
      <w:r>
        <w:rPr>
          <w:rFonts w:hint="eastAsia"/>
        </w:rPr>
        <w:t>position</w:t>
      </w:r>
      <w:r>
        <w:rPr>
          <w:rFonts w:hint="eastAsia"/>
        </w:rPr>
        <w:t>参数获得集合该位置对应的数据，并创建一个抽象方法</w:t>
      </w:r>
      <w:proofErr w:type="spellStart"/>
      <w:r>
        <w:rPr>
          <w:rFonts w:hint="eastAsia"/>
        </w:rPr>
        <w:t>onBind</w:t>
      </w:r>
      <w:proofErr w:type="spellEnd"/>
      <w:r>
        <w:rPr>
          <w:rFonts w:hint="eastAsia"/>
        </w:rPr>
        <w:t>(</w:t>
      </w:r>
      <w:proofErr w:type="spellStart"/>
      <w:r>
        <w:rPr>
          <w:rFonts w:hint="eastAsia"/>
        </w:rPr>
        <w:t>ViewHolder</w:t>
      </w:r>
      <w:proofErr w:type="spellEnd"/>
      <w:r>
        <w:rPr>
          <w:rFonts w:hint="eastAsia"/>
        </w:rPr>
        <w:t xml:space="preserve"> holder</w:t>
      </w:r>
      <w:r w:rsidR="00FD4527">
        <w:rPr>
          <w:rFonts w:hint="eastAsia"/>
        </w:rPr>
        <w:t>，</w:t>
      </w:r>
      <w:r>
        <w:rPr>
          <w:rFonts w:hint="eastAsia"/>
        </w:rPr>
        <w:t>T item)</w:t>
      </w:r>
      <w:r w:rsidR="00FD4527">
        <w:rPr>
          <w:rFonts w:hint="eastAsia"/>
        </w:rPr>
        <w:t>，</w:t>
      </w:r>
      <w:r>
        <w:rPr>
          <w:rFonts w:hint="eastAsia"/>
        </w:rPr>
        <w:t>将</w:t>
      </w:r>
      <w:r>
        <w:rPr>
          <w:rFonts w:hint="eastAsia"/>
        </w:rPr>
        <w:t>holder</w:t>
      </w:r>
      <w:r>
        <w:rPr>
          <w:rFonts w:hint="eastAsia"/>
        </w:rPr>
        <w:t>和对应的数据传入。</w:t>
      </w:r>
    </w:p>
    <w:p w:rsidR="00AD66D4" w:rsidRDefault="00AD66D4" w:rsidP="00AD66D4">
      <w:pPr>
        <w:ind w:firstLine="480"/>
      </w:pPr>
      <w:r>
        <w:t>在使用时</w:t>
      </w:r>
      <w:r>
        <w:rPr>
          <w:rFonts w:hint="eastAsia"/>
        </w:rPr>
        <w:t>，</w:t>
      </w:r>
      <w:r>
        <w:t>我们直接继承</w:t>
      </w:r>
      <w:proofErr w:type="spellStart"/>
      <w:r>
        <w:rPr>
          <w:rFonts w:hint="eastAsia"/>
        </w:rPr>
        <w:t>SuperAdapter</w:t>
      </w:r>
      <w:proofErr w:type="spellEnd"/>
      <w:r>
        <w:rPr>
          <w:rFonts w:hint="eastAsia"/>
        </w:rPr>
        <w:t>，此时只需要实现构造函数和</w:t>
      </w:r>
      <w:proofErr w:type="spellStart"/>
      <w:r>
        <w:rPr>
          <w:rFonts w:hint="eastAsia"/>
        </w:rPr>
        <w:t>onBind</w:t>
      </w:r>
      <w:proofErr w:type="spellEnd"/>
      <w:r>
        <w:rPr>
          <w:rFonts w:hint="eastAsia"/>
        </w:rPr>
        <w:t>()</w:t>
      </w:r>
      <w:r>
        <w:rPr>
          <w:rFonts w:hint="eastAsia"/>
        </w:rPr>
        <w:t>抽象方法，大大简化了</w:t>
      </w:r>
      <w:r>
        <w:rPr>
          <w:rFonts w:hint="eastAsia"/>
        </w:rPr>
        <w:t>Adapter</w:t>
      </w:r>
      <w:r>
        <w:rPr>
          <w:rFonts w:hint="eastAsia"/>
        </w:rPr>
        <w:t>的编写。比如本项目中评论列表使用的</w:t>
      </w:r>
      <w:r>
        <w:rPr>
          <w:rFonts w:hint="eastAsia"/>
        </w:rPr>
        <w:t>Adapter</w:t>
      </w:r>
      <w:r>
        <w:rPr>
          <w:rFonts w:hint="eastAsia"/>
        </w:rPr>
        <w:t>代码如下。</w:t>
      </w:r>
    </w:p>
    <w:p w:rsidR="00AD66D4" w:rsidRPr="00CE18BF" w:rsidRDefault="00AD66D4" w:rsidP="00CE18BF">
      <w:pPr>
        <w:ind w:firstLine="480"/>
      </w:pPr>
      <w:r w:rsidRPr="00CE18BF">
        <w:rPr>
          <w:rFonts w:hint="eastAsia"/>
        </w:rPr>
        <w:t xml:space="preserve">public class </w:t>
      </w:r>
      <w:proofErr w:type="spellStart"/>
      <w:r w:rsidRPr="00CE18BF">
        <w:rPr>
          <w:rFonts w:hint="eastAsia"/>
        </w:rPr>
        <w:t>CommentAdapter</w:t>
      </w:r>
      <w:proofErr w:type="spellEnd"/>
      <w:r w:rsidRPr="00CE18BF">
        <w:rPr>
          <w:rFonts w:hint="eastAsia"/>
        </w:rPr>
        <w:t xml:space="preserve"> extends </w:t>
      </w:r>
      <w:proofErr w:type="spellStart"/>
      <w:r w:rsidRPr="00CE18BF">
        <w:rPr>
          <w:rFonts w:hint="eastAsia"/>
        </w:rPr>
        <w:t>SuperAdapter</w:t>
      </w:r>
      <w:proofErr w:type="spellEnd"/>
      <w:r w:rsidRPr="00CE18BF">
        <w:rPr>
          <w:rFonts w:hint="eastAsia"/>
        </w:rPr>
        <w:t>&lt;</w:t>
      </w:r>
      <w:proofErr w:type="spellStart"/>
      <w:r w:rsidRPr="00CE18BF">
        <w:rPr>
          <w:rFonts w:hint="eastAsia"/>
        </w:rPr>
        <w:t>HealthComment</w:t>
      </w:r>
      <w:proofErr w:type="spellEnd"/>
      <w:r w:rsidRPr="00CE18BF">
        <w:rPr>
          <w:rFonts w:hint="eastAsia"/>
        </w:rPr>
        <w:t>&gt;{</w:t>
      </w:r>
      <w:r w:rsidRPr="00CE18BF">
        <w:rPr>
          <w:rFonts w:hint="eastAsia"/>
        </w:rPr>
        <w:br/>
        <w:t xml:space="preserve">    public </w:t>
      </w:r>
      <w:proofErr w:type="spellStart"/>
      <w:r w:rsidRPr="00CE18BF">
        <w:rPr>
          <w:rFonts w:hint="eastAsia"/>
        </w:rPr>
        <w:t>CommentAdapter</w:t>
      </w:r>
      <w:proofErr w:type="spellEnd"/>
      <w:r w:rsidRPr="00CE18BF">
        <w:rPr>
          <w:rFonts w:hint="eastAsia"/>
        </w:rPr>
        <w:t>(Context context</w:t>
      </w:r>
      <w:r w:rsidR="00FD4527">
        <w:rPr>
          <w:rFonts w:hint="eastAsia"/>
        </w:rPr>
        <w:t>，</w:t>
      </w:r>
      <w:r w:rsidRPr="00CE18BF">
        <w:rPr>
          <w:rFonts w:hint="eastAsia"/>
        </w:rPr>
        <w:t xml:space="preserve"> List&lt;</w:t>
      </w:r>
      <w:proofErr w:type="spellStart"/>
      <w:r w:rsidRPr="00CE18BF">
        <w:rPr>
          <w:rFonts w:hint="eastAsia"/>
        </w:rPr>
        <w:t>HealthComment</w:t>
      </w:r>
      <w:proofErr w:type="spellEnd"/>
      <w:r w:rsidRPr="00CE18BF">
        <w:rPr>
          <w:rFonts w:hint="eastAsia"/>
        </w:rPr>
        <w:t>&gt; items</w:t>
      </w:r>
      <w:r w:rsidR="00FD4527">
        <w:rPr>
          <w:rFonts w:hint="eastAsia"/>
        </w:rPr>
        <w:t>，</w:t>
      </w:r>
      <w:r w:rsidRPr="00CE18BF">
        <w:rPr>
          <w:rFonts w:hint="eastAsia"/>
        </w:rPr>
        <w:t xml:space="preserve"> </w:t>
      </w:r>
      <w:proofErr w:type="spellStart"/>
      <w:r w:rsidRPr="00CE18BF">
        <w:rPr>
          <w:rFonts w:hint="eastAsia"/>
        </w:rPr>
        <w:t>int</w:t>
      </w:r>
      <w:proofErr w:type="spellEnd"/>
      <w:r w:rsidRPr="00CE18BF">
        <w:rPr>
          <w:rFonts w:hint="eastAsia"/>
        </w:rPr>
        <w:t xml:space="preserve"> </w:t>
      </w:r>
      <w:proofErr w:type="spellStart"/>
      <w:r w:rsidRPr="00CE18BF">
        <w:rPr>
          <w:rFonts w:hint="eastAsia"/>
        </w:rPr>
        <w:t>layoutResId</w:t>
      </w:r>
      <w:proofErr w:type="spellEnd"/>
      <w:r w:rsidRPr="00CE18BF">
        <w:rPr>
          <w:rFonts w:hint="eastAsia"/>
        </w:rPr>
        <w:t>) {</w:t>
      </w:r>
      <w:r w:rsidRPr="00CE18BF">
        <w:rPr>
          <w:rFonts w:hint="eastAsia"/>
        </w:rPr>
        <w:br/>
        <w:t xml:space="preserve">        super(context</w:t>
      </w:r>
      <w:r w:rsidR="00FD4527">
        <w:rPr>
          <w:rFonts w:hint="eastAsia"/>
        </w:rPr>
        <w:t>，</w:t>
      </w:r>
      <w:r w:rsidRPr="00CE18BF">
        <w:rPr>
          <w:rFonts w:hint="eastAsia"/>
        </w:rPr>
        <w:t xml:space="preserve"> items</w:t>
      </w:r>
      <w:r w:rsidR="00FD4527">
        <w:rPr>
          <w:rFonts w:hint="eastAsia"/>
        </w:rPr>
        <w:t>，</w:t>
      </w:r>
      <w:r w:rsidRPr="00CE18BF">
        <w:rPr>
          <w:rFonts w:hint="eastAsia"/>
        </w:rPr>
        <w:t xml:space="preserve"> </w:t>
      </w:r>
      <w:proofErr w:type="spellStart"/>
      <w:r w:rsidRPr="00CE18BF">
        <w:rPr>
          <w:rFonts w:hint="eastAsia"/>
        </w:rPr>
        <w:t>layoutResId</w:t>
      </w:r>
      <w:proofErr w:type="spellEnd"/>
      <w:r w:rsidRPr="00CE18BF">
        <w:rPr>
          <w:rFonts w:hint="eastAsia"/>
        </w:rPr>
        <w:t>);</w:t>
      </w:r>
      <w:r w:rsidRPr="00CE18BF">
        <w:rPr>
          <w:rFonts w:hint="eastAsia"/>
        </w:rPr>
        <w:br/>
        <w:t xml:space="preserve">    }</w:t>
      </w:r>
      <w:r w:rsidRPr="00CE18BF">
        <w:rPr>
          <w:rFonts w:hint="eastAsia"/>
        </w:rPr>
        <w:br/>
      </w:r>
      <w:r w:rsidRPr="00CE18BF">
        <w:rPr>
          <w:rFonts w:hint="eastAsia"/>
        </w:rPr>
        <w:br/>
        <w:t xml:space="preserve">    @Override</w:t>
      </w:r>
      <w:r w:rsidRPr="00CE18BF">
        <w:rPr>
          <w:rFonts w:hint="eastAsia"/>
        </w:rPr>
        <w:br/>
        <w:t xml:space="preserve">    public void </w:t>
      </w:r>
      <w:proofErr w:type="spellStart"/>
      <w:r w:rsidRPr="00CE18BF">
        <w:rPr>
          <w:rFonts w:hint="eastAsia"/>
        </w:rPr>
        <w:t>onBind</w:t>
      </w:r>
      <w:proofErr w:type="spellEnd"/>
      <w:r w:rsidRPr="00CE18BF">
        <w:rPr>
          <w:rFonts w:hint="eastAsia"/>
        </w:rPr>
        <w:t>(</w:t>
      </w:r>
      <w:proofErr w:type="spellStart"/>
      <w:r w:rsidRPr="00CE18BF">
        <w:rPr>
          <w:rFonts w:hint="eastAsia"/>
        </w:rPr>
        <w:t>SuperViewHolder</w:t>
      </w:r>
      <w:proofErr w:type="spellEnd"/>
      <w:r w:rsidRPr="00CE18BF">
        <w:rPr>
          <w:rFonts w:hint="eastAsia"/>
        </w:rPr>
        <w:t xml:space="preserve"> holder</w:t>
      </w:r>
      <w:r w:rsidR="00FD4527">
        <w:rPr>
          <w:rFonts w:hint="eastAsia"/>
        </w:rPr>
        <w:t>，</w:t>
      </w:r>
      <w:r w:rsidRPr="00CE18BF">
        <w:rPr>
          <w:rFonts w:hint="eastAsia"/>
        </w:rPr>
        <w:t xml:space="preserve"> </w:t>
      </w:r>
      <w:proofErr w:type="spellStart"/>
      <w:r w:rsidRPr="00CE18BF">
        <w:rPr>
          <w:rFonts w:hint="eastAsia"/>
        </w:rPr>
        <w:t>int</w:t>
      </w:r>
      <w:proofErr w:type="spellEnd"/>
      <w:r w:rsidRPr="00CE18BF">
        <w:rPr>
          <w:rFonts w:hint="eastAsia"/>
        </w:rPr>
        <w:t xml:space="preserve"> </w:t>
      </w:r>
      <w:proofErr w:type="spellStart"/>
      <w:r w:rsidRPr="00CE18BF">
        <w:rPr>
          <w:rFonts w:hint="eastAsia"/>
        </w:rPr>
        <w:t>viewType</w:t>
      </w:r>
      <w:proofErr w:type="spellEnd"/>
      <w:r w:rsidR="00FD4527">
        <w:rPr>
          <w:rFonts w:hint="eastAsia"/>
        </w:rPr>
        <w:t>，</w:t>
      </w:r>
      <w:r w:rsidRPr="00CE18BF">
        <w:rPr>
          <w:rFonts w:hint="eastAsia"/>
        </w:rPr>
        <w:t xml:space="preserve"> </w:t>
      </w:r>
      <w:proofErr w:type="spellStart"/>
      <w:r w:rsidRPr="00CE18BF">
        <w:rPr>
          <w:rFonts w:hint="eastAsia"/>
        </w:rPr>
        <w:t>int</w:t>
      </w:r>
      <w:proofErr w:type="spellEnd"/>
      <w:r w:rsidRPr="00CE18BF">
        <w:rPr>
          <w:rFonts w:hint="eastAsia"/>
        </w:rPr>
        <w:t xml:space="preserve"> </w:t>
      </w:r>
      <w:proofErr w:type="spellStart"/>
      <w:r w:rsidRPr="00CE18BF">
        <w:rPr>
          <w:rFonts w:hint="eastAsia"/>
        </w:rPr>
        <w:t>layoutPosition</w:t>
      </w:r>
      <w:proofErr w:type="spellEnd"/>
      <w:r w:rsidR="00FD4527">
        <w:rPr>
          <w:rFonts w:hint="eastAsia"/>
        </w:rPr>
        <w:t>，</w:t>
      </w:r>
      <w:r w:rsidRPr="00CE18BF">
        <w:rPr>
          <w:rFonts w:hint="eastAsia"/>
        </w:rPr>
        <w:t xml:space="preserve"> </w:t>
      </w:r>
      <w:proofErr w:type="spellStart"/>
      <w:r w:rsidRPr="00CE18BF">
        <w:rPr>
          <w:rFonts w:hint="eastAsia"/>
        </w:rPr>
        <w:t>HealthComment</w:t>
      </w:r>
      <w:proofErr w:type="spellEnd"/>
      <w:r w:rsidRPr="00CE18BF">
        <w:rPr>
          <w:rFonts w:hint="eastAsia"/>
        </w:rPr>
        <w:t xml:space="preserve"> item) {</w:t>
      </w:r>
      <w:r w:rsidRPr="00CE18BF">
        <w:rPr>
          <w:rFonts w:hint="eastAsia"/>
        </w:rPr>
        <w:br/>
        <w:t xml:space="preserve">        </w:t>
      </w:r>
      <w:proofErr w:type="spellStart"/>
      <w:r w:rsidRPr="00CE18BF">
        <w:rPr>
          <w:rFonts w:hint="eastAsia"/>
        </w:rPr>
        <w:t>holder.setText</w:t>
      </w:r>
      <w:proofErr w:type="spellEnd"/>
      <w:r w:rsidRPr="00CE18BF">
        <w:rPr>
          <w:rFonts w:hint="eastAsia"/>
        </w:rPr>
        <w:t>(</w:t>
      </w:r>
      <w:proofErr w:type="spellStart"/>
      <w:r w:rsidRPr="00CE18BF">
        <w:rPr>
          <w:rFonts w:hint="eastAsia"/>
        </w:rPr>
        <w:t>R.id.id_recommend_tv</w:t>
      </w:r>
      <w:proofErr w:type="spellEnd"/>
      <w:r w:rsidR="00FD4527">
        <w:rPr>
          <w:rFonts w:hint="eastAsia"/>
        </w:rPr>
        <w:t>，</w:t>
      </w:r>
      <w:proofErr w:type="spellStart"/>
      <w:r w:rsidRPr="00CE18BF">
        <w:rPr>
          <w:rFonts w:hint="eastAsia"/>
        </w:rPr>
        <w:t>item.comment</w:t>
      </w:r>
      <w:proofErr w:type="spellEnd"/>
      <w:r w:rsidRPr="00CE18BF">
        <w:rPr>
          <w:rFonts w:hint="eastAsia"/>
        </w:rPr>
        <w:t>);</w:t>
      </w:r>
      <w:r w:rsidRPr="00CE18BF">
        <w:rPr>
          <w:rFonts w:hint="eastAsia"/>
        </w:rPr>
        <w:br/>
        <w:t xml:space="preserve">    }</w:t>
      </w:r>
      <w:r w:rsidRPr="00CE18BF">
        <w:rPr>
          <w:rFonts w:hint="eastAsia"/>
        </w:rPr>
        <w:br/>
        <w:t>}</w:t>
      </w:r>
    </w:p>
    <w:p w:rsidR="00AD66D4" w:rsidRPr="00CF3346" w:rsidRDefault="00AD66D4" w:rsidP="00AD66D4">
      <w:pPr>
        <w:ind w:firstLine="480"/>
      </w:pPr>
    </w:p>
    <w:p w:rsidR="00F315C2" w:rsidRDefault="00922731">
      <w:pPr>
        <w:pStyle w:val="2"/>
      </w:pPr>
      <w:r>
        <w:rPr>
          <w:rFonts w:hint="eastAsia"/>
        </w:rPr>
        <w:t xml:space="preserve">5.4 </w:t>
      </w:r>
      <w:r w:rsidR="00F315C2">
        <w:t>基于</w:t>
      </w:r>
      <w:proofErr w:type="spellStart"/>
      <w:r w:rsidR="00F315C2">
        <w:rPr>
          <w:rFonts w:hint="eastAsia"/>
        </w:rPr>
        <w:t>RxJava</w:t>
      </w:r>
      <w:proofErr w:type="spellEnd"/>
      <w:r w:rsidR="00F315C2">
        <w:rPr>
          <w:rFonts w:hint="eastAsia"/>
        </w:rPr>
        <w:t>实现事件通信功能</w:t>
      </w:r>
    </w:p>
    <w:p w:rsidR="003B4F6F" w:rsidRDefault="003B4F6F" w:rsidP="00D77AFF">
      <w:pPr>
        <w:ind w:firstLine="480"/>
      </w:pPr>
      <w:bookmarkStart w:id="66" w:name="OLE_LINK1"/>
      <w:bookmarkStart w:id="67" w:name="OLE_LINK2"/>
      <w:r>
        <w:rPr>
          <w:rFonts w:hint="eastAsia"/>
        </w:rPr>
        <w:t>在</w:t>
      </w:r>
      <w:r>
        <w:rPr>
          <w:rFonts w:hint="eastAsia"/>
        </w:rPr>
        <w:t>Andro</w:t>
      </w:r>
      <w:bookmarkEnd w:id="66"/>
      <w:bookmarkEnd w:id="67"/>
      <w:r>
        <w:rPr>
          <w:rFonts w:hint="eastAsia"/>
        </w:rPr>
        <w:t>id</w:t>
      </w:r>
      <w:r>
        <w:rPr>
          <w:rFonts w:hint="eastAsia"/>
        </w:rPr>
        <w:t>项目的开发过程中，在不同界面的事件触发的整个流程偶尔会贯穿几个界面，在不同的</w:t>
      </w:r>
      <w:r>
        <w:rPr>
          <w:rFonts w:hint="eastAsia"/>
        </w:rPr>
        <w:t>Android</w:t>
      </w:r>
      <w:r>
        <w:rPr>
          <w:rFonts w:hint="eastAsia"/>
        </w:rPr>
        <w:t>组件中进行通知事件的发生，一般会采用</w:t>
      </w:r>
      <w:r>
        <w:rPr>
          <w:rFonts w:hint="eastAsia"/>
        </w:rPr>
        <w:t>2</w:t>
      </w:r>
      <w:r>
        <w:rPr>
          <w:rFonts w:hint="eastAsia"/>
        </w:rPr>
        <w:t>种方式，一是采用接口回调的形式，比如最常见的</w:t>
      </w:r>
      <w:proofErr w:type="spellStart"/>
      <w:r>
        <w:rPr>
          <w:rFonts w:hint="eastAsia"/>
        </w:rPr>
        <w:t>OnClickListener</w:t>
      </w:r>
      <w:proofErr w:type="spellEnd"/>
      <w:r>
        <w:rPr>
          <w:rFonts w:hint="eastAsia"/>
        </w:rPr>
        <w:t>，这种方式的缺点在于在复杂场景中回调过多时容易陷入“回调地狱”，代码较多耦合；另一种方式是实现一个事件通信总线，</w:t>
      </w:r>
      <w:r w:rsidR="00D77AFF">
        <w:rPr>
          <w:rFonts w:hint="eastAsia"/>
        </w:rPr>
        <w:t>一个基本的事件通信框架的运行流程如图。</w:t>
      </w:r>
    </w:p>
    <w:p w:rsidR="00D77AFF" w:rsidRDefault="00D77AFF" w:rsidP="00D77AFF">
      <w:pPr>
        <w:ind w:firstLine="480"/>
      </w:pPr>
      <w:r>
        <w:rPr>
          <w:rFonts w:hint="eastAsia"/>
        </w:rPr>
        <w:t>RxJava</w:t>
      </w:r>
      <w:r>
        <w:rPr>
          <w:rFonts w:hint="eastAsia"/>
        </w:rPr>
        <w:t>是基于观察</w:t>
      </w:r>
      <w:proofErr w:type="gramStart"/>
      <w:r>
        <w:rPr>
          <w:rFonts w:hint="eastAsia"/>
        </w:rPr>
        <w:t>者模式</w:t>
      </w:r>
      <w:proofErr w:type="gramEnd"/>
      <w:r>
        <w:rPr>
          <w:rFonts w:hint="eastAsia"/>
        </w:rPr>
        <w:t>设计的编程框架，基于</w:t>
      </w:r>
      <w:r>
        <w:rPr>
          <w:rFonts w:hint="eastAsia"/>
        </w:rPr>
        <w:t>RxJava</w:t>
      </w:r>
      <w:r>
        <w:rPr>
          <w:rFonts w:hint="eastAsia"/>
        </w:rPr>
        <w:t>能够很简单的实现一个事件通信总线。</w:t>
      </w:r>
    </w:p>
    <w:p w:rsidR="00D77AFF" w:rsidRDefault="00D77AFF" w:rsidP="00D77AFF">
      <w:pPr>
        <w:ind w:firstLine="480"/>
      </w:pPr>
      <w:r>
        <w:rPr>
          <w:noProof/>
        </w:rPr>
        <w:lastRenderedPageBreak/>
        <w:drawing>
          <wp:inline distT="0" distB="0" distL="0" distR="0" wp14:anchorId="2DA29A8D" wp14:editId="520FD396">
            <wp:extent cx="5399405" cy="2019365"/>
            <wp:effectExtent l="0" t="0" r="0" b="0"/>
            <wp:docPr id="3" name="图片 3" descr="https://github.com/greenrobot/EventBus/raw/master/EventBus-Publish-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greenrobot/EventBus/raw/master/EventBus-Publish-Subscrib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2019365"/>
                    </a:xfrm>
                    <a:prstGeom prst="rect">
                      <a:avLst/>
                    </a:prstGeom>
                    <a:noFill/>
                    <a:ln>
                      <a:noFill/>
                    </a:ln>
                  </pic:spPr>
                </pic:pic>
              </a:graphicData>
            </a:graphic>
          </wp:inline>
        </w:drawing>
      </w:r>
    </w:p>
    <w:p w:rsidR="006F1795" w:rsidRDefault="006F1795" w:rsidP="006F1795">
      <w:pPr>
        <w:jc w:val="center"/>
        <w:rPr>
          <w:szCs w:val="21"/>
        </w:rPr>
      </w:pPr>
      <w:r w:rsidRPr="00840B63">
        <w:rPr>
          <w:szCs w:val="21"/>
        </w:rPr>
        <w:t>图</w:t>
      </w:r>
      <w:r>
        <w:rPr>
          <w:rFonts w:hint="eastAsia"/>
          <w:szCs w:val="21"/>
        </w:rPr>
        <w:t>5</w:t>
      </w:r>
      <w:r>
        <w:rPr>
          <w:szCs w:val="21"/>
        </w:rPr>
        <w:t>.</w:t>
      </w:r>
      <w:r>
        <w:rPr>
          <w:rFonts w:hint="eastAsia"/>
          <w:szCs w:val="21"/>
        </w:rPr>
        <w:t>1</w:t>
      </w:r>
      <w:r w:rsidRPr="00840B63">
        <w:rPr>
          <w:szCs w:val="21"/>
        </w:rPr>
        <w:t xml:space="preserve"> </w:t>
      </w:r>
      <w:r>
        <w:rPr>
          <w:rFonts w:hint="eastAsia"/>
          <w:szCs w:val="21"/>
        </w:rPr>
        <w:t>事件通信框架结构图</w:t>
      </w:r>
    </w:p>
    <w:p w:rsidR="006F1795" w:rsidRDefault="006F1795" w:rsidP="00D77AFF">
      <w:pPr>
        <w:ind w:firstLine="480"/>
      </w:pPr>
    </w:p>
    <w:p w:rsidR="00E43FFE" w:rsidRDefault="008277F5" w:rsidP="008277F5">
      <w:pPr>
        <w:widowControl/>
        <w:ind w:firstLineChars="200" w:firstLine="480"/>
      </w:pPr>
      <w:r>
        <w:rPr>
          <w:rFonts w:hint="eastAsia"/>
          <w:color w:val="000000"/>
        </w:rPr>
        <w:t>如图</w:t>
      </w:r>
      <w:r w:rsidR="006F1795">
        <w:rPr>
          <w:rFonts w:hint="eastAsia"/>
          <w:color w:val="000000"/>
        </w:rPr>
        <w:t>5.1</w:t>
      </w:r>
      <w:r w:rsidR="00D61C84">
        <w:rPr>
          <w:rFonts w:hint="eastAsia"/>
          <w:color w:val="000000"/>
        </w:rPr>
        <w:t>所示</w:t>
      </w:r>
      <w:r w:rsidR="00AB2795">
        <w:rPr>
          <w:rFonts w:hint="eastAsia"/>
          <w:color w:val="000000"/>
        </w:rPr>
        <w:t>，</w:t>
      </w:r>
      <w:r w:rsidR="00E43FFE" w:rsidRPr="008277F5">
        <w:rPr>
          <w:color w:val="000000"/>
        </w:rPr>
        <w:t>一</w:t>
      </w:r>
      <w:r w:rsidR="00E43FFE">
        <w:t>个事件通信框架基本包含以下几个角色</w:t>
      </w:r>
      <w:r w:rsidR="00E43FFE">
        <w:rPr>
          <w:rFonts w:hint="eastAsia"/>
        </w:rPr>
        <w:t>：</w:t>
      </w:r>
      <w:r w:rsidR="00E43FFE">
        <w:rPr>
          <w:rFonts w:hint="eastAsia"/>
        </w:rPr>
        <w:t>Event</w:t>
      </w:r>
      <w:r w:rsidR="00E43FFE">
        <w:rPr>
          <w:rFonts w:hint="eastAsia"/>
        </w:rPr>
        <w:t>、</w:t>
      </w:r>
      <w:r w:rsidR="00E43FFE">
        <w:rPr>
          <w:rFonts w:hint="eastAsia"/>
        </w:rPr>
        <w:t>Subscriber</w:t>
      </w:r>
      <w:r w:rsidR="00E43FFE">
        <w:rPr>
          <w:rFonts w:hint="eastAsia"/>
        </w:rPr>
        <w:t>、</w:t>
      </w:r>
      <w:r w:rsidR="00E43FFE">
        <w:rPr>
          <w:rFonts w:hint="eastAsia"/>
        </w:rPr>
        <w:t>Publisher</w:t>
      </w:r>
      <w:r w:rsidR="00E43FFE">
        <w:rPr>
          <w:rFonts w:hint="eastAsia"/>
        </w:rPr>
        <w:t>，</w:t>
      </w:r>
      <w:r w:rsidR="00E43FFE">
        <w:rPr>
          <w:rFonts w:hint="eastAsia"/>
        </w:rPr>
        <w:t>Event</w:t>
      </w:r>
      <w:r w:rsidR="00E43FFE">
        <w:rPr>
          <w:rFonts w:hint="eastAsia"/>
        </w:rPr>
        <w:t>的角色可以由</w:t>
      </w:r>
      <w:proofErr w:type="spellStart"/>
      <w:r w:rsidR="00E43FFE">
        <w:rPr>
          <w:rFonts w:hint="eastAsia"/>
        </w:rPr>
        <w:t>RxJava</w:t>
      </w:r>
      <w:proofErr w:type="spellEnd"/>
      <w:r w:rsidR="00E43FFE">
        <w:rPr>
          <w:rFonts w:hint="eastAsia"/>
        </w:rPr>
        <w:t>中的</w:t>
      </w:r>
      <w:r w:rsidR="00E43FFE">
        <w:rPr>
          <w:rFonts w:hint="eastAsia"/>
        </w:rPr>
        <w:t>Subject</w:t>
      </w:r>
      <w:r w:rsidR="00E43FFE">
        <w:rPr>
          <w:rFonts w:hint="eastAsia"/>
        </w:rPr>
        <w:t>来</w:t>
      </w:r>
      <w:r w:rsidR="00DF3F9A">
        <w:rPr>
          <w:rFonts w:hint="eastAsia"/>
        </w:rPr>
        <w:t>充当</w:t>
      </w:r>
      <w:r w:rsidR="00E43FFE">
        <w:rPr>
          <w:rFonts w:hint="eastAsia"/>
        </w:rPr>
        <w:t>，</w:t>
      </w:r>
      <w:r w:rsidR="00E43FFE">
        <w:rPr>
          <w:rFonts w:hint="eastAsia"/>
        </w:rPr>
        <w:t>Subject</w:t>
      </w:r>
      <w:r w:rsidR="00E43FFE">
        <w:rPr>
          <w:rFonts w:hint="eastAsia"/>
        </w:rPr>
        <w:t>默认是非线程安全的，</w:t>
      </w:r>
      <w:r w:rsidR="00E43FFE">
        <w:rPr>
          <w:rFonts w:hint="eastAsia"/>
        </w:rPr>
        <w:t>Subject</w:t>
      </w:r>
      <w:r w:rsidR="00E43FFE">
        <w:rPr>
          <w:rFonts w:hint="eastAsia"/>
        </w:rPr>
        <w:t>的子类</w:t>
      </w:r>
      <w:proofErr w:type="spellStart"/>
      <w:r w:rsidR="00E43FFE">
        <w:rPr>
          <w:rFonts w:hint="eastAsia"/>
        </w:rPr>
        <w:t>SerializedSubject</w:t>
      </w:r>
      <w:proofErr w:type="spellEnd"/>
      <w:r w:rsidR="00E43FFE">
        <w:rPr>
          <w:rFonts w:hint="eastAsia"/>
        </w:rPr>
        <w:t xml:space="preserve"> </w:t>
      </w:r>
      <w:r w:rsidR="00E43FFE">
        <w:rPr>
          <w:rFonts w:hint="eastAsia"/>
        </w:rPr>
        <w:t>是框架中提供的线程安全的</w:t>
      </w:r>
      <w:r w:rsidR="00E43FFE">
        <w:rPr>
          <w:rFonts w:hint="eastAsia"/>
        </w:rPr>
        <w:t>Subject</w:t>
      </w:r>
      <w:r w:rsidR="00E43FFE">
        <w:rPr>
          <w:rFonts w:hint="eastAsia"/>
        </w:rPr>
        <w:t>。另外，考虑到我们实际使用时，对于</w:t>
      </w:r>
      <w:r w:rsidR="00E43FFE">
        <w:rPr>
          <w:rFonts w:hint="eastAsia"/>
        </w:rPr>
        <w:t>Subject</w:t>
      </w:r>
      <w:r w:rsidR="00E43FFE">
        <w:rPr>
          <w:rFonts w:hint="eastAsia"/>
        </w:rPr>
        <w:t>已经发射的事件，</w:t>
      </w:r>
      <w:r w:rsidR="00E43FFE">
        <w:rPr>
          <w:rFonts w:hint="eastAsia"/>
        </w:rPr>
        <w:t>Observer</w:t>
      </w:r>
      <w:r w:rsidR="00E43FFE">
        <w:rPr>
          <w:rFonts w:hint="eastAsia"/>
        </w:rPr>
        <w:t>不再关心，所以需要在</w:t>
      </w:r>
      <w:proofErr w:type="spellStart"/>
      <w:r w:rsidR="00E43FFE">
        <w:rPr>
          <w:rFonts w:hint="eastAsia"/>
        </w:rPr>
        <w:t>SerializedSubject</w:t>
      </w:r>
      <w:proofErr w:type="spellEnd"/>
      <w:r w:rsidR="00E43FFE">
        <w:rPr>
          <w:rFonts w:hint="eastAsia"/>
        </w:rPr>
        <w:t>的构造函数中传入</w:t>
      </w:r>
      <w:proofErr w:type="spellStart"/>
      <w:r w:rsidR="00E43FFE">
        <w:rPr>
          <w:rFonts w:hint="eastAsia"/>
        </w:rPr>
        <w:t>PublishSubject</w:t>
      </w:r>
      <w:proofErr w:type="spellEnd"/>
      <w:r w:rsidR="00E43FFE">
        <w:rPr>
          <w:rFonts w:hint="eastAsia"/>
        </w:rPr>
        <w:t>对象，</w:t>
      </w:r>
      <w:proofErr w:type="spellStart"/>
      <w:r w:rsidR="00E43FFE">
        <w:rPr>
          <w:rFonts w:hint="eastAsia"/>
        </w:rPr>
        <w:t>PublishSubject</w:t>
      </w:r>
      <w:proofErr w:type="spellEnd"/>
      <w:r w:rsidR="00E43FFE">
        <w:rPr>
          <w:rFonts w:hint="eastAsia"/>
        </w:rPr>
        <w:t>不会</w:t>
      </w:r>
      <w:proofErr w:type="gramStart"/>
      <w:r w:rsidR="00E43FFE">
        <w:rPr>
          <w:rFonts w:hint="eastAsia"/>
        </w:rPr>
        <w:t>再内部</w:t>
      </w:r>
      <w:proofErr w:type="gramEnd"/>
      <w:r w:rsidR="00E43FFE">
        <w:rPr>
          <w:rFonts w:hint="eastAsia"/>
        </w:rPr>
        <w:t>存储已经发射过的事件，当观察者订阅时，他只发射在订阅发生之后的事件。</w:t>
      </w:r>
    </w:p>
    <w:p w:rsidR="00DF3F9A" w:rsidRDefault="00DF3F9A" w:rsidP="00DF3F9A">
      <w:r>
        <w:rPr>
          <w:rFonts w:hint="eastAsia"/>
        </w:rPr>
        <w:t>Event</w:t>
      </w:r>
      <w:r>
        <w:rPr>
          <w:rFonts w:hint="eastAsia"/>
        </w:rPr>
        <w:t>的角色就是不同的事件，</w:t>
      </w:r>
      <w:r>
        <w:rPr>
          <w:rFonts w:hint="eastAsia"/>
        </w:rPr>
        <w:t>Event</w:t>
      </w:r>
      <w:r>
        <w:rPr>
          <w:rFonts w:hint="eastAsia"/>
        </w:rPr>
        <w:t>根据我们的项目事件情况，需要我们自己创建。</w:t>
      </w:r>
      <w:r>
        <w:rPr>
          <w:rFonts w:hint="eastAsia"/>
        </w:rPr>
        <w:t>Subscriber</w:t>
      </w:r>
      <w:r>
        <w:rPr>
          <w:rFonts w:hint="eastAsia"/>
        </w:rPr>
        <w:t>的角色创建比较灵活，</w:t>
      </w:r>
      <w:r>
        <w:rPr>
          <w:rFonts w:hint="eastAsia"/>
        </w:rPr>
        <w:t>RxJava</w:t>
      </w:r>
      <w:r>
        <w:rPr>
          <w:rFonts w:hint="eastAsia"/>
        </w:rPr>
        <w:t>提供了多种创建</w:t>
      </w:r>
      <w:r>
        <w:rPr>
          <w:rFonts w:hint="eastAsia"/>
        </w:rPr>
        <w:t>Subscriber</w:t>
      </w:r>
      <w:r>
        <w:rPr>
          <w:rFonts w:hint="eastAsia"/>
        </w:rPr>
        <w:t>的方式。</w:t>
      </w:r>
    </w:p>
    <w:p w:rsidR="00EB462E" w:rsidRDefault="00A22E3D" w:rsidP="00EB462E">
      <w:pPr>
        <w:ind w:firstLine="480"/>
      </w:pPr>
      <w:r>
        <w:rPr>
          <w:rFonts w:hint="eastAsia"/>
        </w:rPr>
        <w:t>发射事件的方式也很简单，</w:t>
      </w:r>
      <w:r>
        <w:rPr>
          <w:rFonts w:hint="eastAsia"/>
        </w:rPr>
        <w:t>subject</w:t>
      </w:r>
      <w:r>
        <w:rPr>
          <w:rFonts w:hint="eastAsia"/>
        </w:rPr>
        <w:t>的</w:t>
      </w:r>
      <w:r>
        <w:rPr>
          <w:rFonts w:hint="eastAsia"/>
        </w:rPr>
        <w:t>onNext(Object)</w:t>
      </w:r>
      <w:r>
        <w:rPr>
          <w:rFonts w:hint="eastAsia"/>
        </w:rPr>
        <w:t>方法，会将参数中的对象传递</w:t>
      </w:r>
      <w:proofErr w:type="gramStart"/>
      <w:r>
        <w:rPr>
          <w:rFonts w:hint="eastAsia"/>
        </w:rPr>
        <w:t>给观察</w:t>
      </w:r>
      <w:proofErr w:type="gramEnd"/>
      <w:r>
        <w:rPr>
          <w:rFonts w:hint="eastAsia"/>
        </w:rPr>
        <w:t>者。</w:t>
      </w:r>
      <w:r w:rsidR="00742E5F">
        <w:rPr>
          <w:rFonts w:hint="eastAsia"/>
        </w:rPr>
        <w:t>订阅事件的方式通过将内部的</w:t>
      </w:r>
      <w:r w:rsidR="00742E5F">
        <w:rPr>
          <w:rFonts w:hint="eastAsia"/>
        </w:rPr>
        <w:t>Subject</w:t>
      </w:r>
      <w:r w:rsidR="00742E5F">
        <w:rPr>
          <w:rFonts w:hint="eastAsia"/>
        </w:rPr>
        <w:t>对象转换成</w:t>
      </w:r>
      <w:r w:rsidR="00742E5F">
        <w:rPr>
          <w:rFonts w:hint="eastAsia"/>
        </w:rPr>
        <w:t>Observable</w:t>
      </w:r>
      <w:r w:rsidR="00FD4527">
        <w:rPr>
          <w:rFonts w:hint="eastAsia"/>
        </w:rPr>
        <w:t>，</w:t>
      </w:r>
      <w:r w:rsidR="00742E5F">
        <w:rPr>
          <w:rFonts w:hint="eastAsia"/>
        </w:rPr>
        <w:t>Observable</w:t>
      </w:r>
      <w:r w:rsidR="00742E5F">
        <w:rPr>
          <w:rFonts w:hint="eastAsia"/>
        </w:rPr>
        <w:t>有</w:t>
      </w:r>
      <w:r w:rsidR="00742E5F">
        <w:rPr>
          <w:rFonts w:hint="eastAsia"/>
        </w:rPr>
        <w:t>subscribe()</w:t>
      </w:r>
      <w:r w:rsidR="00742E5F">
        <w:rPr>
          <w:rFonts w:hint="eastAsia"/>
        </w:rPr>
        <w:t>方法即可实现订阅。</w:t>
      </w:r>
    </w:p>
    <w:p w:rsidR="0003694F" w:rsidRDefault="00EB462E" w:rsidP="0003694F">
      <w:pPr>
        <w:ind w:firstLine="480"/>
      </w:pPr>
      <w:r>
        <w:rPr>
          <w:rFonts w:hint="eastAsia"/>
        </w:rPr>
        <w:t>本文实现的事件通信</w:t>
      </w:r>
      <w:proofErr w:type="gramStart"/>
      <w:r>
        <w:rPr>
          <w:rFonts w:hint="eastAsia"/>
        </w:rPr>
        <w:t>类如下</w:t>
      </w:r>
      <w:proofErr w:type="gramEnd"/>
      <w:r>
        <w:rPr>
          <w:rFonts w:hint="eastAsia"/>
        </w:rPr>
        <w:t>所示</w:t>
      </w:r>
      <w:r>
        <w:rPr>
          <w:rFonts w:hint="eastAsia"/>
        </w:rPr>
        <w:t>:</w:t>
      </w:r>
    </w:p>
    <w:p w:rsidR="00EB462E" w:rsidRDefault="000271ED" w:rsidP="00E46521">
      <w:pPr>
        <w:jc w:val="left"/>
      </w:pPr>
      <w:r>
        <w:pict>
          <v:rect id="_x0000_i1042" style="width:425.15pt;height:.05pt" o:hralign="center" o:hrstd="t" o:hr="t" fillcolor="#a0a0a0" stroked="f"/>
        </w:pict>
      </w:r>
      <w:r w:rsidR="00EB462E">
        <w:br/>
      </w:r>
      <w:proofErr w:type="gramStart"/>
      <w:r w:rsidR="00EB462E">
        <w:t>public</w:t>
      </w:r>
      <w:proofErr w:type="gramEnd"/>
      <w:r w:rsidR="00EB462E">
        <w:t xml:space="preserve"> class </w:t>
      </w:r>
      <w:proofErr w:type="spellStart"/>
      <w:r w:rsidR="00EB462E">
        <w:t>RxBus</w:t>
      </w:r>
      <w:proofErr w:type="spellEnd"/>
      <w:r w:rsidR="00EB462E">
        <w:t xml:space="preserve"> {</w:t>
      </w:r>
    </w:p>
    <w:p w:rsidR="00EB462E" w:rsidRDefault="00EB462E" w:rsidP="00E46521">
      <w:pPr>
        <w:ind w:firstLine="480"/>
        <w:jc w:val="left"/>
      </w:pPr>
      <w:r>
        <w:rPr>
          <w:rFonts w:hint="eastAsia"/>
        </w:rPr>
        <w:t xml:space="preserve">    //</w:t>
      </w:r>
      <w:r>
        <w:rPr>
          <w:rFonts w:hint="eastAsia"/>
        </w:rPr>
        <w:t>考虑到多线程调用情况，建议使用</w:t>
      </w:r>
      <w:proofErr w:type="spellStart"/>
      <w:r>
        <w:rPr>
          <w:rFonts w:hint="eastAsia"/>
        </w:rPr>
        <w:t>serializedSubject</w:t>
      </w:r>
      <w:proofErr w:type="spellEnd"/>
      <w:r>
        <w:rPr>
          <w:rFonts w:hint="eastAsia"/>
        </w:rPr>
        <w:t>包装原有的</w:t>
      </w:r>
      <w:r>
        <w:rPr>
          <w:rFonts w:hint="eastAsia"/>
        </w:rPr>
        <w:t>Subject</w:t>
      </w:r>
      <w:r>
        <w:rPr>
          <w:rFonts w:hint="eastAsia"/>
        </w:rPr>
        <w:t>对象</w:t>
      </w:r>
      <w:r w:rsidR="00FD4527">
        <w:rPr>
          <w:rFonts w:hint="eastAsia"/>
        </w:rPr>
        <w:t>，</w:t>
      </w:r>
      <w:r>
        <w:rPr>
          <w:rFonts w:hint="eastAsia"/>
        </w:rPr>
        <w:t>它使用了</w:t>
      </w:r>
      <w:proofErr w:type="spellStart"/>
      <w:r>
        <w:rPr>
          <w:rFonts w:hint="eastAsia"/>
        </w:rPr>
        <w:t>AtomicReference</w:t>
      </w:r>
      <w:proofErr w:type="spellEnd"/>
      <w:r>
        <w:rPr>
          <w:rFonts w:hint="eastAsia"/>
        </w:rPr>
        <w:t>保证了多线程操作的原子性</w:t>
      </w:r>
      <w:r>
        <w:rPr>
          <w:rFonts w:hint="eastAsia"/>
        </w:rPr>
        <w:t>...</w:t>
      </w:r>
    </w:p>
    <w:p w:rsidR="00EB462E" w:rsidRDefault="00EB462E" w:rsidP="00E46521">
      <w:pPr>
        <w:ind w:firstLine="480"/>
        <w:jc w:val="left"/>
      </w:pPr>
      <w:r>
        <w:rPr>
          <w:rFonts w:hint="eastAsia"/>
        </w:rPr>
        <w:t xml:space="preserve">    //</w:t>
      </w:r>
      <w:r>
        <w:rPr>
          <w:rFonts w:hint="eastAsia"/>
        </w:rPr>
        <w:t>使用</w:t>
      </w:r>
      <w:proofErr w:type="spellStart"/>
      <w:r>
        <w:rPr>
          <w:rFonts w:hint="eastAsia"/>
        </w:rPr>
        <w:t>PublishSubject.create</w:t>
      </w:r>
      <w:proofErr w:type="spellEnd"/>
      <w:r>
        <w:rPr>
          <w:rFonts w:hint="eastAsia"/>
        </w:rPr>
        <w:t>()</w:t>
      </w:r>
      <w:r>
        <w:rPr>
          <w:rFonts w:hint="eastAsia"/>
        </w:rPr>
        <w:t>创建</w:t>
      </w:r>
      <w:r>
        <w:rPr>
          <w:rFonts w:hint="eastAsia"/>
        </w:rPr>
        <w:t xml:space="preserve"> </w:t>
      </w:r>
      <w:proofErr w:type="spellStart"/>
      <w:r>
        <w:rPr>
          <w:rFonts w:hint="eastAsia"/>
        </w:rPr>
        <w:t>PublishSubject</w:t>
      </w:r>
      <w:proofErr w:type="spellEnd"/>
      <w:r>
        <w:rPr>
          <w:rFonts w:hint="eastAsia"/>
        </w:rPr>
        <w:t>，</w:t>
      </w:r>
    </w:p>
    <w:p w:rsidR="0003694F" w:rsidRDefault="00EB462E" w:rsidP="00E46521">
      <w:pPr>
        <w:ind w:firstLine="480"/>
        <w:jc w:val="left"/>
      </w:pPr>
      <w:r>
        <w:rPr>
          <w:rFonts w:hint="eastAsia"/>
        </w:rPr>
        <w:t xml:space="preserve">    // </w:t>
      </w:r>
      <w:r>
        <w:rPr>
          <w:rFonts w:hint="eastAsia"/>
        </w:rPr>
        <w:t>当</w:t>
      </w:r>
      <w:r>
        <w:rPr>
          <w:rFonts w:hint="eastAsia"/>
        </w:rPr>
        <w:t>Observer</w:t>
      </w:r>
      <w:r>
        <w:rPr>
          <w:rFonts w:hint="eastAsia"/>
        </w:rPr>
        <w:t>订阅</w:t>
      </w:r>
      <w:r>
        <w:rPr>
          <w:rFonts w:hint="eastAsia"/>
        </w:rPr>
        <w:t>Subject</w:t>
      </w:r>
      <w:r>
        <w:rPr>
          <w:rFonts w:hint="eastAsia"/>
        </w:rPr>
        <w:t>时，它只会释放订阅之后来自原始</w:t>
      </w:r>
      <w:r>
        <w:rPr>
          <w:rFonts w:hint="eastAsia"/>
        </w:rPr>
        <w:t>Observable</w:t>
      </w:r>
      <w:r>
        <w:rPr>
          <w:rFonts w:hint="eastAsia"/>
        </w:rPr>
        <w:t>发射的数据</w:t>
      </w:r>
    </w:p>
    <w:p w:rsidR="00EB462E" w:rsidRPr="00CE18BF" w:rsidRDefault="00EB462E" w:rsidP="00E46521">
      <w:pPr>
        <w:ind w:firstLine="480"/>
        <w:jc w:val="left"/>
      </w:pPr>
      <w:r w:rsidRPr="00CE18BF">
        <w:t xml:space="preserve">    private</w:t>
      </w:r>
      <w:r w:rsidR="00E46521">
        <w:rPr>
          <w:rFonts w:hint="eastAsia"/>
        </w:rPr>
        <w:t xml:space="preserve">　</w:t>
      </w:r>
      <w:r w:rsidRPr="00CE18BF">
        <w:t>final Subject&lt;Object</w:t>
      </w:r>
      <w:r w:rsidR="00FD4527">
        <w:t>，</w:t>
      </w:r>
      <w:r w:rsidRPr="00CE18BF">
        <w:t xml:space="preserve"> Object&gt; bus = new </w:t>
      </w:r>
      <w:proofErr w:type="spellStart"/>
      <w:r w:rsidRPr="00CE18BF">
        <w:lastRenderedPageBreak/>
        <w:t>SerializedSubject</w:t>
      </w:r>
      <w:proofErr w:type="spellEnd"/>
      <w:r w:rsidRPr="00CE18BF">
        <w:t>&lt;&gt;(</w:t>
      </w:r>
      <w:proofErr w:type="spellStart"/>
      <w:r w:rsidRPr="00CE18BF">
        <w:t>PublishSubject.create</w:t>
      </w:r>
      <w:proofErr w:type="spellEnd"/>
      <w:r w:rsidRPr="00CE18BF">
        <w:t>());</w:t>
      </w:r>
    </w:p>
    <w:p w:rsidR="00EB462E" w:rsidRPr="00CE18BF" w:rsidRDefault="00EB462E" w:rsidP="00E46521">
      <w:pPr>
        <w:ind w:firstLine="480"/>
        <w:jc w:val="left"/>
      </w:pPr>
      <w:r w:rsidRPr="00CE18BF">
        <w:t xml:space="preserve">    </w:t>
      </w:r>
      <w:proofErr w:type="gramStart"/>
      <w:r w:rsidRPr="00CE18BF">
        <w:t>private</w:t>
      </w:r>
      <w:proofErr w:type="gramEnd"/>
      <w:r w:rsidRPr="00CE18BF">
        <w:t xml:space="preserve"> </w:t>
      </w:r>
      <w:proofErr w:type="spellStart"/>
      <w:r w:rsidRPr="00CE18BF">
        <w:t>RxBus</w:t>
      </w:r>
      <w:proofErr w:type="spellEnd"/>
      <w:r w:rsidRPr="00CE18BF">
        <w:t>() {</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static </w:t>
      </w:r>
      <w:proofErr w:type="spellStart"/>
      <w:r w:rsidRPr="00CE18BF">
        <w:t>RxBus</w:t>
      </w:r>
      <w:proofErr w:type="spellEnd"/>
      <w:r w:rsidRPr="00CE18BF">
        <w:t xml:space="preserve"> </w:t>
      </w:r>
      <w:proofErr w:type="spellStart"/>
      <w:r w:rsidRPr="00CE18BF">
        <w:t>getDefault</w:t>
      </w:r>
      <w:proofErr w:type="spellEnd"/>
      <w:r w:rsidRPr="00CE18BF">
        <w:t>()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Singleton.rxBus</w:t>
      </w:r>
      <w:proofErr w:type="spellEnd"/>
      <w:r w:rsidRPr="00CE18BF">
        <w:t>;</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void send(Object event) {</w:t>
      </w:r>
    </w:p>
    <w:p w:rsidR="00EB462E" w:rsidRPr="00CE18BF" w:rsidRDefault="00EB462E" w:rsidP="00E46521">
      <w:pPr>
        <w:ind w:firstLine="480"/>
        <w:jc w:val="left"/>
      </w:pPr>
      <w:r w:rsidRPr="00CE18BF">
        <w:t xml:space="preserve">        </w:t>
      </w:r>
      <w:proofErr w:type="spellStart"/>
      <w:proofErr w:type="gramStart"/>
      <w:r w:rsidRPr="00CE18BF">
        <w:t>bus.onNext</w:t>
      </w:r>
      <w:proofErr w:type="spellEnd"/>
      <w:r w:rsidRPr="00CE18BF">
        <w:t>(</w:t>
      </w:r>
      <w:proofErr w:type="gramEnd"/>
      <w:r w:rsidRPr="00CE18BF">
        <w:t>event);</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Observable&lt;Object&gt; </w:t>
      </w:r>
      <w:proofErr w:type="spellStart"/>
      <w:r w:rsidRPr="00CE18BF">
        <w:t>toObservable</w:t>
      </w:r>
      <w:proofErr w:type="spellEnd"/>
      <w:r w:rsidRPr="00CE18BF">
        <w:t>()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bus;</w:t>
      </w:r>
    </w:p>
    <w:p w:rsidR="00EB462E" w:rsidRPr="00CE18BF" w:rsidRDefault="00EB462E" w:rsidP="00E46521">
      <w:pPr>
        <w:ind w:firstLine="480"/>
        <w:jc w:val="left"/>
      </w:pPr>
      <w:r w:rsidRPr="00CE18BF">
        <w:t xml:space="preserve">    }</w:t>
      </w:r>
    </w:p>
    <w:p w:rsidR="00EB462E" w:rsidRDefault="00EB462E" w:rsidP="00E46521">
      <w:pPr>
        <w:ind w:firstLine="480"/>
        <w:jc w:val="left"/>
      </w:pPr>
    </w:p>
    <w:p w:rsidR="00EB462E" w:rsidRDefault="00EB462E" w:rsidP="00E46521">
      <w:pPr>
        <w:ind w:firstLine="480"/>
        <w:jc w:val="left"/>
      </w:pPr>
      <w:r>
        <w:t xml:space="preserve">    /**</w:t>
      </w:r>
    </w:p>
    <w:p w:rsidR="00EB462E" w:rsidRDefault="00EB462E" w:rsidP="00E46521">
      <w:pPr>
        <w:ind w:firstLine="480"/>
        <w:jc w:val="left"/>
      </w:pPr>
      <w:r>
        <w:rPr>
          <w:rFonts w:hint="eastAsia"/>
        </w:rPr>
        <w:t xml:space="preserve">     * </w:t>
      </w:r>
      <w:r>
        <w:rPr>
          <w:rFonts w:hint="eastAsia"/>
        </w:rPr>
        <w:t>泛型</w:t>
      </w:r>
      <w:r>
        <w:rPr>
          <w:rFonts w:hint="eastAsia"/>
        </w:rPr>
        <w:t xml:space="preserve"> </w:t>
      </w:r>
      <w:r>
        <w:rPr>
          <w:rFonts w:hint="eastAsia"/>
        </w:rPr>
        <w:t>返回指定类型的</w:t>
      </w:r>
      <w:r>
        <w:rPr>
          <w:rFonts w:hint="eastAsia"/>
        </w:rPr>
        <w:t>Observable</w:t>
      </w:r>
      <w:r w:rsidR="00FD4527">
        <w:rPr>
          <w:rFonts w:hint="eastAsia"/>
        </w:rPr>
        <w:t>，</w:t>
      </w:r>
      <w:r>
        <w:rPr>
          <w:rFonts w:hint="eastAsia"/>
        </w:rPr>
        <w:t>内部通过判断</w:t>
      </w:r>
      <w:r>
        <w:rPr>
          <w:rFonts w:hint="eastAsia"/>
        </w:rPr>
        <w:t xml:space="preserve"> </w:t>
      </w:r>
      <w:proofErr w:type="spellStart"/>
      <w:r>
        <w:rPr>
          <w:rFonts w:hint="eastAsia"/>
        </w:rPr>
        <w:t>instanceof</w:t>
      </w:r>
      <w:proofErr w:type="spellEnd"/>
      <w:r>
        <w:rPr>
          <w:rFonts w:hint="eastAsia"/>
        </w:rPr>
        <w:t xml:space="preserve"> </w:t>
      </w:r>
      <w:r>
        <w:rPr>
          <w:rFonts w:hint="eastAsia"/>
        </w:rPr>
        <w:t>来进行过滤</w:t>
      </w:r>
    </w:p>
    <w:p w:rsidR="00EB462E" w:rsidRDefault="00EB462E" w:rsidP="00E46521">
      <w:pPr>
        <w:ind w:firstLine="480"/>
        <w:jc w:val="left"/>
      </w:pPr>
      <w:r>
        <w:t xml:space="preserve">     */</w:t>
      </w:r>
    </w:p>
    <w:p w:rsidR="00EB462E" w:rsidRPr="00CE18BF" w:rsidRDefault="00EB462E" w:rsidP="00E46521">
      <w:pPr>
        <w:ind w:firstLine="480"/>
        <w:jc w:val="left"/>
      </w:pPr>
      <w:r>
        <w:t xml:space="preserve">   </w:t>
      </w:r>
      <w:r w:rsidRPr="00CE18BF">
        <w:t xml:space="preserve"> </w:t>
      </w:r>
      <w:proofErr w:type="gramStart"/>
      <w:r w:rsidRPr="00CE18BF">
        <w:t>public</w:t>
      </w:r>
      <w:proofErr w:type="gramEnd"/>
      <w:r w:rsidRPr="00CE18BF">
        <w:t xml:space="preserve"> &lt;T&gt; Observable&lt;T&gt; </w:t>
      </w:r>
      <w:proofErr w:type="spellStart"/>
      <w:r w:rsidRPr="00CE18BF">
        <w:t>toObservable</w:t>
      </w:r>
      <w:proofErr w:type="spellEnd"/>
      <w:r w:rsidRPr="00CE18BF">
        <w:t>(final Class&lt;T&gt; type)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bus.ofType</w:t>
      </w:r>
      <w:proofErr w:type="spellEnd"/>
      <w:r w:rsidRPr="00CE18BF">
        <w:t>(type);</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p>
    <w:p w:rsidR="00EB462E" w:rsidRPr="00CE18BF" w:rsidRDefault="00EB462E" w:rsidP="00E46521">
      <w:pPr>
        <w:ind w:firstLine="480"/>
        <w:jc w:val="left"/>
      </w:pPr>
      <w:r w:rsidRPr="00CE18BF">
        <w:t xml:space="preserve">    public &lt;T&gt; Subscription register(final Class&lt;T&gt; type</w:t>
      </w:r>
      <w:r w:rsidR="00FD4527">
        <w:t>，</w:t>
      </w:r>
      <w:r w:rsidRPr="00CE18BF">
        <w:t xml:space="preserve"> Observer&lt;T&gt; observer)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toObservable</w:t>
      </w:r>
      <w:proofErr w:type="spellEnd"/>
      <w:r w:rsidRPr="00CE18BF">
        <w:t>(type).subscribe(observer);</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p>
    <w:p w:rsidR="00EB462E" w:rsidRPr="00CE18BF" w:rsidRDefault="00EB462E" w:rsidP="00E46521">
      <w:pPr>
        <w:ind w:firstLine="480"/>
        <w:jc w:val="left"/>
      </w:pPr>
      <w:r w:rsidRPr="00CE18BF">
        <w:t xml:space="preserve">    public &lt;T&gt; Subscription register(final Class&lt;T&gt; type</w:t>
      </w:r>
      <w:r w:rsidR="00FD4527">
        <w:t>，</w:t>
      </w:r>
      <w:r w:rsidRPr="00CE18BF">
        <w:t xml:space="preserve"> Action1&lt;T&gt; action1) {</w:t>
      </w:r>
    </w:p>
    <w:p w:rsidR="00EB462E" w:rsidRPr="00CE18BF" w:rsidRDefault="00EB462E" w:rsidP="00E46521">
      <w:pPr>
        <w:ind w:firstLine="480"/>
        <w:jc w:val="left"/>
      </w:pPr>
      <w:r w:rsidRPr="00CE18BF">
        <w:t xml:space="preserve">        </w:t>
      </w:r>
      <w:proofErr w:type="gramStart"/>
      <w:r w:rsidRPr="00CE18BF">
        <w:t>return</w:t>
      </w:r>
      <w:proofErr w:type="gramEnd"/>
      <w:r w:rsidRPr="00CE18BF">
        <w:t xml:space="preserve"> </w:t>
      </w:r>
      <w:proofErr w:type="spellStart"/>
      <w:r w:rsidRPr="00CE18BF">
        <w:t>toObservable</w:t>
      </w:r>
      <w:proofErr w:type="spellEnd"/>
      <w:r w:rsidRPr="00CE18BF">
        <w:t>(type).subscribe(action1);</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w:t>
      </w:r>
      <w:proofErr w:type="spellStart"/>
      <w:r w:rsidRPr="00CE18BF">
        <w:t>boolean</w:t>
      </w:r>
      <w:proofErr w:type="spellEnd"/>
      <w:r w:rsidRPr="00CE18BF">
        <w:t xml:space="preserve"> </w:t>
      </w:r>
      <w:proofErr w:type="spellStart"/>
      <w:r w:rsidRPr="00CE18BF">
        <w:t>hasObservers</w:t>
      </w:r>
      <w:proofErr w:type="spellEnd"/>
      <w:r w:rsidRPr="00CE18BF">
        <w:t>() {</w:t>
      </w:r>
    </w:p>
    <w:p w:rsidR="00EB462E" w:rsidRPr="00CE18BF" w:rsidRDefault="00EB462E" w:rsidP="00E46521">
      <w:pPr>
        <w:ind w:firstLine="480"/>
        <w:jc w:val="left"/>
      </w:pPr>
      <w:r w:rsidRPr="00CE18BF">
        <w:lastRenderedPageBreak/>
        <w:t xml:space="preserve">        </w:t>
      </w:r>
      <w:proofErr w:type="gramStart"/>
      <w:r w:rsidRPr="00CE18BF">
        <w:t>return</w:t>
      </w:r>
      <w:proofErr w:type="gramEnd"/>
      <w:r w:rsidRPr="00CE18BF">
        <w:t xml:space="preserve"> </w:t>
      </w:r>
      <w:proofErr w:type="spellStart"/>
      <w:r w:rsidRPr="00CE18BF">
        <w:t>bus.hasObservers</w:t>
      </w:r>
      <w:proofErr w:type="spellEnd"/>
      <w:r w:rsidRPr="00CE18BF">
        <w:t>();</w:t>
      </w:r>
    </w:p>
    <w:p w:rsidR="00EB462E" w:rsidRPr="00CE18BF" w:rsidRDefault="00EB462E" w:rsidP="00E46521">
      <w:pPr>
        <w:ind w:firstLine="480"/>
        <w:jc w:val="left"/>
      </w:pPr>
      <w:r w:rsidRPr="00CE18BF">
        <w:t xml:space="preserve">    }</w:t>
      </w:r>
    </w:p>
    <w:p w:rsidR="00EB462E" w:rsidRPr="00CE18BF" w:rsidRDefault="00EB462E" w:rsidP="00E46521">
      <w:pPr>
        <w:ind w:firstLine="480"/>
        <w:jc w:val="left"/>
      </w:pPr>
      <w:r w:rsidRPr="00CE18BF">
        <w:t xml:space="preserve">    </w:t>
      </w:r>
      <w:proofErr w:type="gramStart"/>
      <w:r w:rsidRPr="00CE18BF">
        <w:t>static</w:t>
      </w:r>
      <w:proofErr w:type="gramEnd"/>
      <w:r w:rsidRPr="00CE18BF">
        <w:t xml:space="preserve"> class Singleton {</w:t>
      </w:r>
    </w:p>
    <w:p w:rsidR="00EB462E" w:rsidRPr="00CE18BF" w:rsidRDefault="00EB462E" w:rsidP="00E46521">
      <w:pPr>
        <w:ind w:firstLine="480"/>
        <w:jc w:val="left"/>
      </w:pPr>
      <w:r w:rsidRPr="00CE18BF">
        <w:t xml:space="preserve">        </w:t>
      </w:r>
      <w:proofErr w:type="gramStart"/>
      <w:r w:rsidRPr="00CE18BF">
        <w:t>public</w:t>
      </w:r>
      <w:proofErr w:type="gramEnd"/>
      <w:r w:rsidRPr="00CE18BF">
        <w:t xml:space="preserve"> static </w:t>
      </w:r>
      <w:proofErr w:type="spellStart"/>
      <w:r w:rsidRPr="00CE18BF">
        <w:t>RxBus</w:t>
      </w:r>
      <w:proofErr w:type="spellEnd"/>
      <w:r w:rsidRPr="00CE18BF">
        <w:t xml:space="preserve"> </w:t>
      </w:r>
      <w:proofErr w:type="spellStart"/>
      <w:r w:rsidRPr="00CE18BF">
        <w:t>rxBus</w:t>
      </w:r>
      <w:proofErr w:type="spellEnd"/>
      <w:r w:rsidRPr="00CE18BF">
        <w:t xml:space="preserve"> = new </w:t>
      </w:r>
      <w:proofErr w:type="spellStart"/>
      <w:r w:rsidRPr="00CE18BF">
        <w:t>RxBus</w:t>
      </w:r>
      <w:proofErr w:type="spellEnd"/>
      <w:r w:rsidRPr="00CE18BF">
        <w:t>();</w:t>
      </w:r>
    </w:p>
    <w:p w:rsidR="00EB462E" w:rsidRPr="00CE18BF" w:rsidRDefault="00EB462E" w:rsidP="00E46521">
      <w:pPr>
        <w:ind w:firstLine="480"/>
        <w:jc w:val="left"/>
      </w:pPr>
      <w:r w:rsidRPr="00CE18BF">
        <w:t xml:space="preserve">    }</w:t>
      </w:r>
    </w:p>
    <w:p w:rsidR="00DF3F9A" w:rsidRPr="00DF3F9A" w:rsidRDefault="00EB462E" w:rsidP="00E46521">
      <w:pPr>
        <w:ind w:firstLine="480"/>
        <w:jc w:val="left"/>
      </w:pPr>
      <w:r w:rsidRPr="00CE18BF">
        <w:t>}</w:t>
      </w:r>
      <w:r w:rsidR="00742E5F">
        <w:br/>
      </w:r>
      <w:r w:rsidR="000271ED">
        <w:pict>
          <v:rect id="_x0000_i1043" style="width:425.15pt;height:.05pt" o:hralign="center" o:hrstd="t" o:hr="t" fillcolor="#a0a0a0" stroked="f"/>
        </w:pict>
      </w:r>
    </w:p>
    <w:p w:rsidR="001357EA" w:rsidRDefault="00D20951" w:rsidP="001357EA">
      <w:pPr>
        <w:pStyle w:val="1"/>
        <w:tabs>
          <w:tab w:val="clear" w:pos="425"/>
        </w:tabs>
        <w:ind w:left="0" w:firstLine="0"/>
        <w:jc w:val="center"/>
      </w:pPr>
      <w:r>
        <w:rPr>
          <w:rFonts w:hint="eastAsia"/>
        </w:rPr>
        <w:t>第六章</w:t>
      </w:r>
      <w:r w:rsidR="001D71A0">
        <w:rPr>
          <w:rFonts w:hint="eastAsia"/>
        </w:rPr>
        <w:t xml:space="preserve">  </w:t>
      </w:r>
      <w:bookmarkStart w:id="68" w:name="_Toc294223696"/>
      <w:bookmarkStart w:id="69" w:name="_Toc324514039"/>
      <w:bookmarkStart w:id="70" w:name="_Toc25051"/>
      <w:bookmarkStart w:id="71" w:name="_Toc14476"/>
      <w:bookmarkStart w:id="72" w:name="_Toc27218"/>
      <w:bookmarkStart w:id="73" w:name="_Toc3731"/>
      <w:r w:rsidR="001D71A0">
        <w:rPr>
          <w:rFonts w:hint="eastAsia"/>
        </w:rPr>
        <w:t>总结与展望</w:t>
      </w:r>
      <w:bookmarkEnd w:id="59"/>
      <w:bookmarkEnd w:id="60"/>
      <w:bookmarkEnd w:id="61"/>
      <w:bookmarkEnd w:id="68"/>
      <w:bookmarkEnd w:id="69"/>
      <w:bookmarkEnd w:id="70"/>
      <w:bookmarkEnd w:id="71"/>
      <w:bookmarkEnd w:id="72"/>
      <w:bookmarkEnd w:id="73"/>
    </w:p>
    <w:p w:rsidR="001357EA" w:rsidRDefault="00B92CB7" w:rsidP="001357EA">
      <w:pPr>
        <w:pStyle w:val="2"/>
        <w:tabs>
          <w:tab w:val="clear" w:pos="567"/>
        </w:tabs>
      </w:pPr>
      <w:bookmarkStart w:id="74" w:name="_Toc294223697"/>
      <w:bookmarkStart w:id="75" w:name="_Toc324514040"/>
      <w:bookmarkStart w:id="76" w:name="_Toc30424"/>
      <w:bookmarkStart w:id="77" w:name="_Toc551"/>
      <w:bookmarkStart w:id="78" w:name="_Toc17958"/>
      <w:bookmarkStart w:id="79" w:name="_Toc3055"/>
      <w:r>
        <w:rPr>
          <w:rFonts w:hint="eastAsia"/>
        </w:rPr>
        <w:t xml:space="preserve">6.1 </w:t>
      </w:r>
      <w:r w:rsidR="001357EA">
        <w:rPr>
          <w:rFonts w:hint="eastAsia"/>
        </w:rPr>
        <w:t>总结</w:t>
      </w:r>
      <w:bookmarkEnd w:id="74"/>
      <w:bookmarkEnd w:id="75"/>
      <w:bookmarkEnd w:id="76"/>
      <w:bookmarkEnd w:id="77"/>
      <w:bookmarkEnd w:id="78"/>
      <w:bookmarkEnd w:id="79"/>
    </w:p>
    <w:p w:rsidR="001357EA" w:rsidRDefault="00A72F85" w:rsidP="001357EA">
      <w:pPr>
        <w:ind w:firstLine="420"/>
      </w:pPr>
      <w:r>
        <w:t>目前</w:t>
      </w:r>
      <w:r>
        <w:rPr>
          <w:rFonts w:hint="eastAsia"/>
        </w:rPr>
        <w:t>，</w:t>
      </w:r>
      <w:r>
        <w:t>移动健康领域</w:t>
      </w:r>
      <w:r w:rsidR="008A6872">
        <w:t>发展火热</w:t>
      </w:r>
      <w:r w:rsidR="008A6872">
        <w:rPr>
          <w:rFonts w:hint="eastAsia"/>
        </w:rPr>
        <w:t>，</w:t>
      </w:r>
      <w:r w:rsidR="008A6872">
        <w:t>而</w:t>
      </w:r>
      <w:r w:rsidR="008A6872">
        <w:rPr>
          <w:rFonts w:hint="eastAsia"/>
        </w:rPr>
        <w:t>Android</w:t>
      </w:r>
      <w:r w:rsidR="008A6872">
        <w:rPr>
          <w:rFonts w:hint="eastAsia"/>
        </w:rPr>
        <w:t>以其开放性及强大的功能，成为了不可或缺的开发系统</w:t>
      </w:r>
      <w:r w:rsidR="005F04B2">
        <w:rPr>
          <w:rFonts w:hint="eastAsia"/>
        </w:rPr>
        <w:t>。</w:t>
      </w:r>
    </w:p>
    <w:p w:rsidR="006A72DE" w:rsidRDefault="00D81E4B" w:rsidP="00AA5A8F">
      <w:pPr>
        <w:ind w:firstLine="420"/>
      </w:pPr>
      <w:r>
        <w:rPr>
          <w:rFonts w:hint="eastAsia"/>
        </w:rPr>
        <w:t>本文基于</w:t>
      </w:r>
      <w:r>
        <w:rPr>
          <w:rFonts w:hint="eastAsia"/>
        </w:rPr>
        <w:t>Android</w:t>
      </w:r>
      <w:r>
        <w:rPr>
          <w:rFonts w:hint="eastAsia"/>
        </w:rPr>
        <w:t>平台设计开发一款移动健康资讯服务</w:t>
      </w:r>
      <w:r>
        <w:rPr>
          <w:rFonts w:hint="eastAsia"/>
        </w:rPr>
        <w:t>App</w:t>
      </w:r>
      <w:r>
        <w:rPr>
          <w:rFonts w:hint="eastAsia"/>
        </w:rPr>
        <w:t>，意在为大众提供统一、高效、有意的健康资讯信息。</w:t>
      </w:r>
      <w:r w:rsidR="00EF4FAF">
        <w:rPr>
          <w:rFonts w:hint="eastAsia"/>
        </w:rPr>
        <w:t>本文对程序进行了详细的需求分析，根据分析划分了健康资讯、疾病库、附近医院等模块</w:t>
      </w:r>
      <w:r w:rsidR="000C7012">
        <w:rPr>
          <w:rFonts w:hint="eastAsia"/>
        </w:rPr>
        <w:t>。</w:t>
      </w:r>
      <w:r w:rsidR="002D68C4">
        <w:rPr>
          <w:rFonts w:hint="eastAsia"/>
        </w:rPr>
        <w:t>在项目架构上，详细探讨了</w:t>
      </w:r>
      <w:r w:rsidR="002D68C4">
        <w:rPr>
          <w:rFonts w:hint="eastAsia"/>
        </w:rPr>
        <w:t xml:space="preserve"> </w:t>
      </w:r>
      <w:r w:rsidR="002D68C4">
        <w:rPr>
          <w:rFonts w:hint="eastAsia"/>
        </w:rPr>
        <w:t>目前传统</w:t>
      </w:r>
      <w:r w:rsidR="002D68C4">
        <w:rPr>
          <w:rFonts w:hint="eastAsia"/>
        </w:rPr>
        <w:t>MVC</w:t>
      </w:r>
      <w:r w:rsidR="002D68C4">
        <w:rPr>
          <w:rFonts w:hint="eastAsia"/>
        </w:rPr>
        <w:t>模式的不足，研究并实现应用了</w:t>
      </w:r>
      <w:r w:rsidR="002D68C4">
        <w:rPr>
          <w:rFonts w:hint="eastAsia"/>
        </w:rPr>
        <w:t>MVP</w:t>
      </w:r>
      <w:r w:rsidR="002D68C4">
        <w:rPr>
          <w:rFonts w:hint="eastAsia"/>
        </w:rPr>
        <w:t>的架构模式。</w:t>
      </w:r>
      <w:r w:rsidR="00785BB9">
        <w:rPr>
          <w:rFonts w:hint="eastAsia"/>
        </w:rPr>
        <w:t>在项目的实现中，</w:t>
      </w:r>
      <w:r w:rsidR="00EF4FAF">
        <w:rPr>
          <w:rFonts w:hint="eastAsia"/>
        </w:rPr>
        <w:t>选择了目前使用量较多、稳定性较高</w:t>
      </w:r>
      <w:r w:rsidR="00EF4FAF">
        <w:rPr>
          <w:rFonts w:hint="eastAsia"/>
        </w:rPr>
        <w:t xml:space="preserve"> </w:t>
      </w:r>
      <w:r w:rsidR="00EF4FAF">
        <w:rPr>
          <w:rFonts w:hint="eastAsia"/>
        </w:rPr>
        <w:t>的框架如</w:t>
      </w:r>
      <w:r w:rsidR="00EF4FAF">
        <w:rPr>
          <w:rFonts w:hint="eastAsia"/>
        </w:rPr>
        <w:t>Retrofit</w:t>
      </w:r>
      <w:r w:rsidR="00EF4FAF">
        <w:rPr>
          <w:rFonts w:hint="eastAsia"/>
        </w:rPr>
        <w:t>、</w:t>
      </w:r>
      <w:proofErr w:type="spellStart"/>
      <w:r w:rsidR="00EF4FAF">
        <w:rPr>
          <w:rFonts w:hint="eastAsia"/>
        </w:rPr>
        <w:t>OkHttp</w:t>
      </w:r>
      <w:proofErr w:type="spellEnd"/>
      <w:r w:rsidR="00EF4FAF">
        <w:rPr>
          <w:rFonts w:hint="eastAsia"/>
        </w:rPr>
        <w:t>、</w:t>
      </w:r>
      <w:proofErr w:type="spellStart"/>
      <w:r w:rsidR="00EF4FAF">
        <w:rPr>
          <w:rFonts w:hint="eastAsia"/>
        </w:rPr>
        <w:t>RxJava</w:t>
      </w:r>
      <w:proofErr w:type="spellEnd"/>
      <w:r w:rsidR="00EF4FAF">
        <w:rPr>
          <w:rFonts w:hint="eastAsia"/>
        </w:rPr>
        <w:t>等</w:t>
      </w:r>
      <w:r w:rsidR="00381829">
        <w:rPr>
          <w:rFonts w:hint="eastAsia"/>
        </w:rPr>
        <w:t>帮助完成了项目的主体开发。</w:t>
      </w:r>
    </w:p>
    <w:p w:rsidR="00AA5A8F" w:rsidRDefault="00B92CB7" w:rsidP="00AA5A8F">
      <w:pPr>
        <w:pStyle w:val="2"/>
        <w:tabs>
          <w:tab w:val="clear" w:pos="567"/>
        </w:tabs>
      </w:pPr>
      <w:bookmarkStart w:id="80" w:name="_Toc294223698"/>
      <w:bookmarkStart w:id="81" w:name="_Toc324514041"/>
      <w:bookmarkStart w:id="82" w:name="_Toc15330"/>
      <w:bookmarkStart w:id="83" w:name="_Toc13570"/>
      <w:bookmarkStart w:id="84" w:name="_Toc13518"/>
      <w:bookmarkStart w:id="85" w:name="_Toc28310"/>
      <w:r>
        <w:rPr>
          <w:rFonts w:hint="eastAsia"/>
        </w:rPr>
        <w:t xml:space="preserve">6.2 </w:t>
      </w:r>
      <w:r w:rsidR="001357EA">
        <w:rPr>
          <w:rFonts w:hint="eastAsia"/>
        </w:rPr>
        <w:t>展望</w:t>
      </w:r>
      <w:bookmarkEnd w:id="80"/>
      <w:bookmarkEnd w:id="81"/>
      <w:bookmarkEnd w:id="82"/>
      <w:bookmarkEnd w:id="83"/>
      <w:bookmarkEnd w:id="84"/>
      <w:bookmarkEnd w:id="85"/>
    </w:p>
    <w:p w:rsidR="00C825AB" w:rsidRDefault="00C825AB" w:rsidP="00D618C1">
      <w:pPr>
        <w:ind w:firstLine="480"/>
      </w:pPr>
      <w:r>
        <w:rPr>
          <w:rFonts w:hint="eastAsia"/>
        </w:rPr>
        <w:t>虽然，近年来，移动健康领域的发展势头不错，但是</w:t>
      </w:r>
      <w:r w:rsidR="00E74349">
        <w:rPr>
          <w:rFonts w:hint="eastAsia"/>
        </w:rPr>
        <w:t>目前仍然</w:t>
      </w:r>
      <w:r>
        <w:rPr>
          <w:rFonts w:hint="eastAsia"/>
        </w:rPr>
        <w:t>尚处于起步阶段</w:t>
      </w:r>
      <w:r w:rsidR="00B007F0">
        <w:rPr>
          <w:rFonts w:hint="eastAsia"/>
        </w:rPr>
        <w:t>。目前，</w:t>
      </w:r>
      <w:r>
        <w:rPr>
          <w:rFonts w:hint="eastAsia"/>
        </w:rPr>
        <w:t>移动健康领域的开发还没有一个较为成功的例子，</w:t>
      </w:r>
      <w:r w:rsidR="00336153">
        <w:rPr>
          <w:rFonts w:hint="eastAsia"/>
        </w:rPr>
        <w:t>在用户的粘性、盈利模式等方面</w:t>
      </w:r>
      <w:r>
        <w:rPr>
          <w:rFonts w:hint="eastAsia"/>
        </w:rPr>
        <w:t>还需要继续探索。</w:t>
      </w:r>
    </w:p>
    <w:p w:rsidR="00A72F85" w:rsidRPr="00336153" w:rsidRDefault="00D618C1" w:rsidP="00336153">
      <w:pPr>
        <w:ind w:firstLine="480"/>
        <w:sectPr w:rsidR="00A72F85" w:rsidRPr="00336153">
          <w:headerReference w:type="default" r:id="rId28"/>
          <w:footerReference w:type="default" r:id="rId29"/>
          <w:pgSz w:w="11906" w:h="16838"/>
          <w:pgMar w:top="1418" w:right="1418" w:bottom="1418" w:left="1701" w:header="851" w:footer="992" w:gutter="284"/>
          <w:cols w:space="720"/>
          <w:docGrid w:linePitch="312"/>
        </w:sectPr>
      </w:pPr>
      <w:r>
        <w:rPr>
          <w:rFonts w:hint="eastAsia"/>
        </w:rPr>
        <w:t>在技术方面，</w:t>
      </w:r>
      <w:r w:rsidR="004977F5">
        <w:rPr>
          <w:rFonts w:hint="eastAsia"/>
        </w:rPr>
        <w:t>虽然本文的项目结构较为简单，传统的</w:t>
      </w:r>
      <w:r w:rsidR="004977F5">
        <w:rPr>
          <w:rFonts w:hint="eastAsia"/>
        </w:rPr>
        <w:t>MVC</w:t>
      </w:r>
      <w:r w:rsidR="004977F5">
        <w:rPr>
          <w:rFonts w:hint="eastAsia"/>
        </w:rPr>
        <w:t>结构也能满足需求，但是随着项目的不断迭代，功能的不断增加</w:t>
      </w:r>
      <w:r w:rsidR="006E79F9">
        <w:rPr>
          <w:rFonts w:hint="eastAsia"/>
        </w:rPr>
        <w:t>和变化</w:t>
      </w:r>
      <w:r w:rsidR="004977F5">
        <w:rPr>
          <w:rFonts w:hint="eastAsia"/>
        </w:rPr>
        <w:t>，一个项目会越来越向重量级的趋势前进，比如淘宝、</w:t>
      </w:r>
      <w:proofErr w:type="gramStart"/>
      <w:r w:rsidR="004977F5">
        <w:rPr>
          <w:rFonts w:hint="eastAsia"/>
        </w:rPr>
        <w:t>携程的</w:t>
      </w:r>
      <w:proofErr w:type="gramEnd"/>
      <w:r w:rsidR="004977F5">
        <w:rPr>
          <w:rFonts w:hint="eastAsia"/>
        </w:rPr>
        <w:t>前端演变历程，为了项目未来的可拓展、易维护等</w:t>
      </w:r>
      <w:r w:rsidR="00FB2FD3">
        <w:rPr>
          <w:rFonts w:hint="eastAsia"/>
        </w:rPr>
        <w:t>方面考虑，为此设计一套灵活、良好的架构</w:t>
      </w:r>
      <w:r w:rsidR="00FB2FD3">
        <w:rPr>
          <w:rFonts w:hint="eastAsia"/>
        </w:rPr>
        <w:t xml:space="preserve"> </w:t>
      </w:r>
      <w:r w:rsidR="00FB2FD3">
        <w:rPr>
          <w:rFonts w:hint="eastAsia"/>
        </w:rPr>
        <w:t>是很有必要，本文的架构体系还是</w:t>
      </w:r>
      <w:r w:rsidR="00FB2FD3">
        <w:rPr>
          <w:rFonts w:hint="eastAsia"/>
        </w:rPr>
        <w:lastRenderedPageBreak/>
        <w:t>MVP</w:t>
      </w:r>
      <w:r w:rsidR="00FB2FD3">
        <w:rPr>
          <w:rFonts w:hint="eastAsia"/>
        </w:rPr>
        <w:t>，模式的简单应用，在这套体系的层级细节中还有很多方面</w:t>
      </w:r>
      <w:r w:rsidR="007F32A2">
        <w:rPr>
          <w:rFonts w:hint="eastAsia"/>
        </w:rPr>
        <w:t>进行详细的</w:t>
      </w:r>
      <w:r w:rsidR="00FB2FD3">
        <w:rPr>
          <w:rFonts w:hint="eastAsia"/>
        </w:rPr>
        <w:t>研究和设计。</w:t>
      </w:r>
      <w:r w:rsidR="00D54B84">
        <w:rPr>
          <w:rFonts w:hint="eastAsia"/>
        </w:rPr>
        <w:t>在性能优化方面，程序还有许多方面需要探讨，比如布局的层级优化，程序运行时的内存占用优化，测试用例等。</w:t>
      </w:r>
      <w:r w:rsidR="007F32A2">
        <w:t>由于时间关系</w:t>
      </w:r>
      <w:r w:rsidR="007F32A2">
        <w:rPr>
          <w:rFonts w:hint="eastAsia"/>
        </w:rPr>
        <w:t>，</w:t>
      </w:r>
      <w:r w:rsidR="007F32A2">
        <w:t>本文的服务端系统开发尚未完成</w:t>
      </w:r>
      <w:r w:rsidR="007F32A2">
        <w:rPr>
          <w:rFonts w:hint="eastAsia"/>
        </w:rPr>
        <w:t>，</w:t>
      </w:r>
      <w:r w:rsidR="007F32A2">
        <w:t>希望今后进一步完善</w:t>
      </w:r>
      <w:r w:rsidR="007F32A2">
        <w:rPr>
          <w:rFonts w:hint="eastAsia"/>
        </w:rPr>
        <w:t>。</w:t>
      </w:r>
    </w:p>
    <w:p w:rsidR="001357EA" w:rsidRDefault="001357EA" w:rsidP="001357EA">
      <w:pPr>
        <w:pStyle w:val="1"/>
        <w:ind w:left="-288" w:firstLine="0"/>
        <w:jc w:val="center"/>
        <w:rPr>
          <w:bCs w:val="0"/>
          <w:color w:val="000000"/>
        </w:rPr>
      </w:pPr>
      <w:bookmarkStart w:id="86" w:name="_Toc137556466"/>
      <w:bookmarkStart w:id="87" w:name="_Toc164063279"/>
      <w:bookmarkStart w:id="88" w:name="_Toc164135227"/>
      <w:bookmarkStart w:id="89" w:name="_Toc294223699"/>
      <w:bookmarkStart w:id="90" w:name="_Toc324514042"/>
      <w:bookmarkStart w:id="91" w:name="_Toc28788"/>
      <w:bookmarkStart w:id="92" w:name="_Toc6232"/>
      <w:bookmarkStart w:id="93" w:name="_Toc11870"/>
      <w:bookmarkStart w:id="94" w:name="_Toc30558"/>
      <w:r>
        <w:rPr>
          <w:rFonts w:hint="eastAsia"/>
          <w:bCs w:val="0"/>
          <w:color w:val="000000"/>
        </w:rPr>
        <w:lastRenderedPageBreak/>
        <w:t>参考文献</w:t>
      </w:r>
      <w:bookmarkEnd w:id="86"/>
      <w:bookmarkEnd w:id="87"/>
      <w:bookmarkEnd w:id="88"/>
      <w:bookmarkEnd w:id="89"/>
      <w:bookmarkEnd w:id="90"/>
      <w:bookmarkEnd w:id="91"/>
      <w:bookmarkEnd w:id="92"/>
      <w:bookmarkEnd w:id="93"/>
      <w:bookmarkEnd w:id="94"/>
    </w:p>
    <w:p w:rsidR="001357EA" w:rsidRDefault="001357EA" w:rsidP="001357EA">
      <w:pPr>
        <w:numPr>
          <w:ilvl w:val="0"/>
          <w:numId w:val="6"/>
        </w:numPr>
        <w:ind w:left="0"/>
        <w:rPr>
          <w:color w:val="000000"/>
        </w:rPr>
      </w:pPr>
      <w:r>
        <w:rPr>
          <w:rFonts w:hint="eastAsia"/>
          <w:bCs/>
        </w:rPr>
        <w:t>何华刚</w:t>
      </w:r>
      <w:r w:rsidR="00FD4527">
        <w:rPr>
          <w:rFonts w:hint="eastAsia"/>
          <w:bCs/>
        </w:rPr>
        <w:t>，</w:t>
      </w:r>
      <w:r>
        <w:rPr>
          <w:rFonts w:hint="eastAsia"/>
          <w:bCs/>
        </w:rPr>
        <w:t xml:space="preserve"> </w:t>
      </w:r>
      <w:r>
        <w:rPr>
          <w:rFonts w:hint="eastAsia"/>
          <w:bCs/>
        </w:rPr>
        <w:t>裴先明．化工安全评价探讨</w:t>
      </w:r>
      <w:r>
        <w:rPr>
          <w:rFonts w:hint="eastAsia"/>
          <w:bCs/>
        </w:rPr>
        <w:t>[J]</w:t>
      </w:r>
      <w:r>
        <w:rPr>
          <w:rFonts w:hint="eastAsia"/>
          <w:bCs/>
        </w:rPr>
        <w:t>．安全与环境工程</w:t>
      </w:r>
      <w:r w:rsidR="00FD4527">
        <w:rPr>
          <w:rFonts w:hint="eastAsia"/>
          <w:bCs/>
        </w:rPr>
        <w:t>，</w:t>
      </w:r>
      <w:r>
        <w:rPr>
          <w:rFonts w:hint="eastAsia"/>
          <w:bCs/>
        </w:rPr>
        <w:t xml:space="preserve"> 2003</w:t>
      </w:r>
      <w:r w:rsidR="00FD4527">
        <w:rPr>
          <w:rFonts w:hint="eastAsia"/>
          <w:bCs/>
        </w:rPr>
        <w:t>，</w:t>
      </w:r>
      <w:r>
        <w:rPr>
          <w:rFonts w:hint="eastAsia"/>
          <w:bCs/>
        </w:rPr>
        <w:t xml:space="preserve"> 10(1): 56-59</w:t>
      </w:r>
      <w:r>
        <w:rPr>
          <w:rFonts w:hint="eastAsia"/>
          <w:color w:val="000000"/>
        </w:rPr>
        <w:t>．</w:t>
      </w:r>
    </w:p>
    <w:p w:rsidR="001357EA" w:rsidRDefault="001357EA" w:rsidP="001357EA">
      <w:pPr>
        <w:numPr>
          <w:ilvl w:val="0"/>
          <w:numId w:val="6"/>
        </w:numPr>
        <w:ind w:left="0"/>
        <w:rPr>
          <w:bCs/>
        </w:rPr>
      </w:pPr>
      <w:r>
        <w:rPr>
          <w:rFonts w:hint="eastAsia"/>
          <w:bCs/>
        </w:rPr>
        <w:t>马海锐．化工安全评价</w:t>
      </w:r>
      <w:r>
        <w:rPr>
          <w:rFonts w:hint="eastAsia"/>
          <w:bCs/>
        </w:rPr>
        <w:t>[J]</w:t>
      </w:r>
      <w:r>
        <w:rPr>
          <w:rFonts w:hint="eastAsia"/>
          <w:bCs/>
        </w:rPr>
        <w:t>．科技资讯</w:t>
      </w:r>
      <w:r w:rsidR="00FD4527">
        <w:rPr>
          <w:rFonts w:hint="eastAsia"/>
          <w:bCs/>
        </w:rPr>
        <w:t>，</w:t>
      </w:r>
      <w:r>
        <w:rPr>
          <w:rFonts w:hint="eastAsia"/>
          <w:bCs/>
        </w:rPr>
        <w:t xml:space="preserve"> 2011</w:t>
      </w:r>
      <w:r w:rsidR="00FD4527">
        <w:rPr>
          <w:rFonts w:hint="eastAsia"/>
          <w:bCs/>
        </w:rPr>
        <w:t>，</w:t>
      </w:r>
      <w:r>
        <w:rPr>
          <w:rFonts w:hint="eastAsia"/>
          <w:bCs/>
        </w:rPr>
        <w:t xml:space="preserve"> (24): 174-175</w:t>
      </w:r>
      <w:r>
        <w:rPr>
          <w:rFonts w:hint="eastAsia"/>
          <w:bCs/>
        </w:rPr>
        <w:t>．</w:t>
      </w:r>
      <w:bookmarkStart w:id="95" w:name="OLE_LINK5"/>
      <w:bookmarkStart w:id="96" w:name="OLE_LINK6"/>
    </w:p>
    <w:p w:rsidR="001357EA" w:rsidRDefault="001357EA" w:rsidP="001357EA">
      <w:pPr>
        <w:numPr>
          <w:ilvl w:val="0"/>
          <w:numId w:val="6"/>
        </w:numPr>
        <w:ind w:left="0"/>
        <w:rPr>
          <w:bCs/>
        </w:rPr>
      </w:pPr>
      <w:r>
        <w:rPr>
          <w:bCs/>
        </w:rPr>
        <w:t>蔡琢．</w:t>
      </w:r>
      <w:bookmarkEnd w:id="95"/>
      <w:bookmarkEnd w:id="96"/>
      <w:r>
        <w:rPr>
          <w:color w:val="000000"/>
        </w:rPr>
        <w:t>化工园区区域风险综合评价技术研究</w:t>
      </w:r>
      <w:r>
        <w:rPr>
          <w:bCs/>
        </w:rPr>
        <w:t>[D]</w:t>
      </w:r>
      <w:r>
        <w:rPr>
          <w:bCs/>
        </w:rPr>
        <w:t>．南京：南京工业大学</w:t>
      </w:r>
      <w:r w:rsidR="00FD4527">
        <w:rPr>
          <w:bCs/>
        </w:rPr>
        <w:t>，</w:t>
      </w:r>
      <w:r>
        <w:rPr>
          <w:bCs/>
        </w:rPr>
        <w:t xml:space="preserve"> 2008</w:t>
      </w:r>
      <w:r>
        <w:rPr>
          <w:bCs/>
        </w:rPr>
        <w:t>．</w:t>
      </w:r>
    </w:p>
    <w:p w:rsidR="001357EA" w:rsidRDefault="001357EA" w:rsidP="001357EA">
      <w:pPr>
        <w:numPr>
          <w:ilvl w:val="0"/>
          <w:numId w:val="6"/>
        </w:numPr>
        <w:ind w:left="0"/>
        <w:rPr>
          <w:bCs/>
        </w:rPr>
      </w:pPr>
      <w:r>
        <w:rPr>
          <w:bCs/>
        </w:rPr>
        <w:t>李杰．</w:t>
      </w:r>
      <w:r>
        <w:rPr>
          <w:color w:val="000000"/>
        </w:rPr>
        <w:t>炼油石化企业安全风险评价研究</w:t>
      </w:r>
      <w:r>
        <w:rPr>
          <w:bCs/>
        </w:rPr>
        <w:t>[D]</w:t>
      </w:r>
      <w:bookmarkStart w:id="97" w:name="OLE_LINK7"/>
      <w:r>
        <w:rPr>
          <w:bCs/>
        </w:rPr>
        <w:t>．</w:t>
      </w:r>
      <w:bookmarkEnd w:id="97"/>
      <w:r>
        <w:rPr>
          <w:bCs/>
        </w:rPr>
        <w:t>天津：天津大学</w:t>
      </w:r>
      <w:r w:rsidR="00FD4527">
        <w:rPr>
          <w:bCs/>
        </w:rPr>
        <w:t>，</w:t>
      </w:r>
      <w:r>
        <w:rPr>
          <w:bCs/>
        </w:rPr>
        <w:t xml:space="preserve"> 2010</w:t>
      </w:r>
      <w:r>
        <w:rPr>
          <w:bCs/>
        </w:rPr>
        <w:t>．</w:t>
      </w:r>
    </w:p>
    <w:p w:rsidR="001357EA" w:rsidRDefault="001357EA" w:rsidP="001357EA">
      <w:pPr>
        <w:numPr>
          <w:ilvl w:val="0"/>
          <w:numId w:val="6"/>
        </w:numPr>
        <w:ind w:left="0"/>
        <w:rPr>
          <w:bCs/>
        </w:rPr>
      </w:pPr>
      <w:r>
        <w:rPr>
          <w:bCs/>
        </w:rPr>
        <w:t>蔡文</w:t>
      </w:r>
      <w:r w:rsidR="00FD4527">
        <w:rPr>
          <w:bCs/>
        </w:rPr>
        <w:t>，</w:t>
      </w:r>
      <w:r>
        <w:rPr>
          <w:bCs/>
        </w:rPr>
        <w:t xml:space="preserve"> </w:t>
      </w:r>
      <w:r>
        <w:rPr>
          <w:bCs/>
        </w:rPr>
        <w:t>杨春燕</w:t>
      </w:r>
      <w:r w:rsidR="00FD4527">
        <w:rPr>
          <w:bCs/>
        </w:rPr>
        <w:t>，</w:t>
      </w:r>
      <w:r>
        <w:rPr>
          <w:bCs/>
        </w:rPr>
        <w:t xml:space="preserve"> </w:t>
      </w:r>
      <w:r>
        <w:rPr>
          <w:bCs/>
        </w:rPr>
        <w:t>王光华．一门新的交叉学科</w:t>
      </w:r>
      <w:r>
        <w:rPr>
          <w:bCs/>
        </w:rPr>
        <w:t>——</w:t>
      </w:r>
      <w:proofErr w:type="gramStart"/>
      <w:r>
        <w:rPr>
          <w:bCs/>
        </w:rPr>
        <w:t>可拓学</w:t>
      </w:r>
      <w:proofErr w:type="gramEnd"/>
      <w:r>
        <w:rPr>
          <w:bCs/>
        </w:rPr>
        <w:t>[J]</w:t>
      </w:r>
      <w:r>
        <w:rPr>
          <w:bCs/>
        </w:rPr>
        <w:t>．中国科学基金</w:t>
      </w:r>
      <w:r w:rsidR="00FD4527">
        <w:rPr>
          <w:bCs/>
        </w:rPr>
        <w:t>，</w:t>
      </w:r>
      <w:r>
        <w:rPr>
          <w:bCs/>
        </w:rPr>
        <w:t xml:space="preserve"> 2004(5): 268-272</w:t>
      </w:r>
      <w:r>
        <w:rPr>
          <w:bCs/>
        </w:rPr>
        <w:t>．</w:t>
      </w:r>
    </w:p>
    <w:p w:rsidR="001357EA" w:rsidRDefault="001357EA" w:rsidP="001357EA">
      <w:pPr>
        <w:numPr>
          <w:ilvl w:val="0"/>
          <w:numId w:val="6"/>
        </w:numPr>
        <w:ind w:left="0"/>
        <w:rPr>
          <w:bCs/>
        </w:rPr>
      </w:pPr>
      <w:r>
        <w:rPr>
          <w:bCs/>
        </w:rPr>
        <w:t>孙佰清</w:t>
      </w:r>
      <w:r w:rsidR="00FD4527">
        <w:rPr>
          <w:bCs/>
        </w:rPr>
        <w:t>，</w:t>
      </w:r>
      <w:r>
        <w:rPr>
          <w:bCs/>
        </w:rPr>
        <w:t xml:space="preserve"> </w:t>
      </w:r>
      <w:r>
        <w:rPr>
          <w:bCs/>
        </w:rPr>
        <w:t>刑爱国</w:t>
      </w:r>
      <w:r w:rsidR="00FD4527">
        <w:rPr>
          <w:bCs/>
        </w:rPr>
        <w:t>，</w:t>
      </w:r>
      <w:r>
        <w:rPr>
          <w:bCs/>
        </w:rPr>
        <w:t xml:space="preserve"> </w:t>
      </w:r>
      <w:proofErr w:type="gramStart"/>
      <w:r>
        <w:rPr>
          <w:bCs/>
        </w:rPr>
        <w:t>张积宾</w:t>
      </w:r>
      <w:proofErr w:type="gramEnd"/>
      <w:r w:rsidR="00FD4527">
        <w:rPr>
          <w:bCs/>
        </w:rPr>
        <w:t>，</w:t>
      </w:r>
      <w:r>
        <w:rPr>
          <w:bCs/>
        </w:rPr>
        <w:t xml:space="preserve"> </w:t>
      </w:r>
      <w:r>
        <w:rPr>
          <w:bCs/>
        </w:rPr>
        <w:t>潘启树．</w:t>
      </w:r>
      <w:r>
        <w:rPr>
          <w:color w:val="000000"/>
        </w:rPr>
        <w:t>可拓神经网络模型的设计与实现</w:t>
      </w:r>
      <w:r>
        <w:rPr>
          <w:color w:val="000000"/>
        </w:rPr>
        <w:t>[J]</w:t>
      </w:r>
      <w:r>
        <w:rPr>
          <w:bCs/>
        </w:rPr>
        <w:t>．哈尔滨工业大学学报</w:t>
      </w:r>
      <w:r w:rsidR="00FD4527">
        <w:rPr>
          <w:bCs/>
        </w:rPr>
        <w:t>，</w:t>
      </w:r>
      <w:r>
        <w:rPr>
          <w:bCs/>
        </w:rPr>
        <w:t xml:space="preserve"> 2006</w:t>
      </w:r>
      <w:r w:rsidR="00FD4527">
        <w:rPr>
          <w:bCs/>
        </w:rPr>
        <w:t>，</w:t>
      </w:r>
      <w:r>
        <w:rPr>
          <w:bCs/>
        </w:rPr>
        <w:t xml:space="preserve"> 38(7): 1156-1159</w:t>
      </w:r>
      <w:r w:rsidR="00FD4527">
        <w:rPr>
          <w:bCs/>
        </w:rPr>
        <w:t>，</w:t>
      </w:r>
      <w:r>
        <w:rPr>
          <w:bCs/>
        </w:rPr>
        <w:t xml:space="preserve"> 1191</w:t>
      </w:r>
      <w:r>
        <w:rPr>
          <w:bCs/>
        </w:rPr>
        <w:t>．</w:t>
      </w:r>
    </w:p>
    <w:p w:rsidR="001357EA" w:rsidRDefault="001357EA" w:rsidP="001357EA">
      <w:pPr>
        <w:numPr>
          <w:ilvl w:val="0"/>
          <w:numId w:val="6"/>
        </w:numPr>
        <w:ind w:left="0"/>
        <w:rPr>
          <w:color w:val="000000"/>
        </w:rPr>
      </w:pPr>
      <w:r>
        <w:rPr>
          <w:color w:val="000000"/>
        </w:rPr>
        <w:t>张玉斌</w:t>
      </w:r>
      <w:r w:rsidR="00FD4527">
        <w:rPr>
          <w:color w:val="000000"/>
        </w:rPr>
        <w:t>，</w:t>
      </w:r>
      <w:r>
        <w:rPr>
          <w:color w:val="000000"/>
        </w:rPr>
        <w:t xml:space="preserve"> </w:t>
      </w:r>
      <w:r>
        <w:rPr>
          <w:color w:val="000000"/>
        </w:rPr>
        <w:t>张云辉</w:t>
      </w:r>
      <w:r w:rsidR="00FD4527">
        <w:rPr>
          <w:color w:val="000000"/>
        </w:rPr>
        <w:t>，</w:t>
      </w:r>
      <w:r>
        <w:rPr>
          <w:color w:val="000000"/>
        </w:rPr>
        <w:t xml:space="preserve"> </w:t>
      </w:r>
      <w:r>
        <w:rPr>
          <w:color w:val="000000"/>
        </w:rPr>
        <w:t>李磊</w:t>
      </w:r>
      <w:r w:rsidR="00FD4527">
        <w:rPr>
          <w:color w:val="000000"/>
        </w:rPr>
        <w:t>，</w:t>
      </w:r>
      <w:r>
        <w:rPr>
          <w:color w:val="000000"/>
        </w:rPr>
        <w:t xml:space="preserve"> </w:t>
      </w:r>
      <w:r>
        <w:rPr>
          <w:color w:val="000000"/>
        </w:rPr>
        <w:t>滕春贤</w:t>
      </w:r>
      <w:r>
        <w:rPr>
          <w:bCs/>
        </w:rPr>
        <w:t>．基于可拓方法的上市公司综合评价模型</w:t>
      </w:r>
      <w:r>
        <w:rPr>
          <w:bCs/>
        </w:rPr>
        <w:t>[J]</w:t>
      </w:r>
      <w:r>
        <w:rPr>
          <w:bCs/>
        </w:rPr>
        <w:t>．哈尔滨理工大学学报</w:t>
      </w:r>
      <w:r w:rsidR="00FD4527">
        <w:rPr>
          <w:bCs/>
        </w:rPr>
        <w:t>，</w:t>
      </w:r>
      <w:r>
        <w:rPr>
          <w:bCs/>
        </w:rPr>
        <w:t xml:space="preserve"> 2003</w:t>
      </w:r>
      <w:r w:rsidR="00FD4527">
        <w:rPr>
          <w:bCs/>
        </w:rPr>
        <w:t>，</w:t>
      </w:r>
      <w:r>
        <w:rPr>
          <w:bCs/>
        </w:rPr>
        <w:t xml:space="preserve"> 8(4): 135-138</w:t>
      </w:r>
      <w:r>
        <w:rPr>
          <w:bCs/>
        </w:rPr>
        <w:t>．</w:t>
      </w:r>
    </w:p>
    <w:p w:rsidR="001357EA" w:rsidRDefault="001357EA" w:rsidP="001357EA">
      <w:pPr>
        <w:numPr>
          <w:ilvl w:val="0"/>
          <w:numId w:val="6"/>
        </w:numPr>
        <w:ind w:left="0"/>
        <w:rPr>
          <w:color w:val="000000"/>
        </w:rPr>
      </w:pPr>
      <w:r>
        <w:rPr>
          <w:rFonts w:hint="eastAsia"/>
          <w:color w:val="000000"/>
        </w:rPr>
        <w:t>周开君</w:t>
      </w:r>
      <w:r>
        <w:rPr>
          <w:bCs/>
        </w:rPr>
        <w:t>．</w:t>
      </w:r>
      <w:r>
        <w:rPr>
          <w:rFonts w:hint="eastAsia"/>
          <w:color w:val="000000"/>
        </w:rPr>
        <w:t>基于</w:t>
      </w:r>
      <w:proofErr w:type="gramStart"/>
      <w:r>
        <w:rPr>
          <w:rFonts w:hint="eastAsia"/>
          <w:color w:val="000000"/>
        </w:rPr>
        <w:t>可拓学的</w:t>
      </w:r>
      <w:proofErr w:type="gramEnd"/>
      <w:r>
        <w:rPr>
          <w:rFonts w:hint="eastAsia"/>
          <w:color w:val="000000"/>
        </w:rPr>
        <w:t>航道水域通航环境安全评价研究</w:t>
      </w:r>
      <w:r>
        <w:rPr>
          <w:bCs/>
        </w:rPr>
        <w:t>[D]</w:t>
      </w:r>
      <w:r>
        <w:rPr>
          <w:bCs/>
        </w:rPr>
        <w:t>．</w:t>
      </w:r>
      <w:r>
        <w:rPr>
          <w:rFonts w:hint="eastAsia"/>
          <w:bCs/>
        </w:rPr>
        <w:t>大连：大连海事大学</w:t>
      </w:r>
      <w:r w:rsidR="00FD4527">
        <w:rPr>
          <w:bCs/>
        </w:rPr>
        <w:t>，</w:t>
      </w:r>
      <w:r>
        <w:rPr>
          <w:bCs/>
        </w:rPr>
        <w:t xml:space="preserve"> </w:t>
      </w:r>
      <w:r>
        <w:rPr>
          <w:rFonts w:hint="eastAsia"/>
          <w:bCs/>
        </w:rPr>
        <w:t>2011</w:t>
      </w:r>
      <w:r>
        <w:rPr>
          <w:bCs/>
        </w:rPr>
        <w:t>．</w:t>
      </w:r>
    </w:p>
    <w:p w:rsidR="001357EA" w:rsidRDefault="001357EA" w:rsidP="001357EA">
      <w:pPr>
        <w:numPr>
          <w:ilvl w:val="0"/>
          <w:numId w:val="6"/>
        </w:numPr>
        <w:ind w:left="0"/>
        <w:rPr>
          <w:color w:val="000000"/>
        </w:rPr>
      </w:pPr>
      <w:r>
        <w:rPr>
          <w:bCs/>
        </w:rPr>
        <w:t>蔡文</w:t>
      </w:r>
      <w:r w:rsidR="00FD4527">
        <w:rPr>
          <w:bCs/>
        </w:rPr>
        <w:t>，</w:t>
      </w:r>
      <w:r>
        <w:rPr>
          <w:bCs/>
        </w:rPr>
        <w:t xml:space="preserve"> </w:t>
      </w:r>
      <w:r>
        <w:rPr>
          <w:bCs/>
        </w:rPr>
        <w:t>石勇．</w:t>
      </w:r>
      <w:proofErr w:type="gramStart"/>
      <w:r>
        <w:rPr>
          <w:bCs/>
        </w:rPr>
        <w:t>可拓学的</w:t>
      </w:r>
      <w:proofErr w:type="gramEnd"/>
      <w:r>
        <w:rPr>
          <w:bCs/>
        </w:rPr>
        <w:t>科学意义与未来发展</w:t>
      </w:r>
      <w:r>
        <w:rPr>
          <w:bCs/>
        </w:rPr>
        <w:t>[J]</w:t>
      </w:r>
      <w:r>
        <w:rPr>
          <w:bCs/>
        </w:rPr>
        <w:t>．哈尔滨工业大学学报</w:t>
      </w:r>
      <w:r w:rsidR="00FD4527">
        <w:rPr>
          <w:bCs/>
        </w:rPr>
        <w:t>，</w:t>
      </w:r>
      <w:r>
        <w:rPr>
          <w:bCs/>
        </w:rPr>
        <w:t xml:space="preserve"> 2006</w:t>
      </w:r>
      <w:r w:rsidR="00FD4527">
        <w:rPr>
          <w:bCs/>
        </w:rPr>
        <w:t>，</w:t>
      </w:r>
      <w:r>
        <w:rPr>
          <w:bCs/>
        </w:rPr>
        <w:t xml:space="preserve"> 38(7): 1079-1086</w:t>
      </w:r>
      <w:r>
        <w:rPr>
          <w:bCs/>
        </w:rPr>
        <w:t>．</w:t>
      </w:r>
    </w:p>
    <w:p w:rsidR="001357EA" w:rsidRDefault="001357EA" w:rsidP="001357EA">
      <w:pPr>
        <w:numPr>
          <w:ilvl w:val="0"/>
          <w:numId w:val="6"/>
        </w:numPr>
        <w:ind w:left="0"/>
        <w:rPr>
          <w:color w:val="000000"/>
        </w:rPr>
      </w:pPr>
      <w:r>
        <w:rPr>
          <w:rFonts w:hint="eastAsia"/>
          <w:bCs/>
        </w:rPr>
        <w:t xml:space="preserve"> </w:t>
      </w:r>
      <w:r>
        <w:rPr>
          <w:bCs/>
        </w:rPr>
        <w:t>王洪伟．</w:t>
      </w:r>
      <w:proofErr w:type="gramStart"/>
      <w:r>
        <w:rPr>
          <w:bCs/>
        </w:rPr>
        <w:t>可拓学的</w:t>
      </w:r>
      <w:proofErr w:type="gramEnd"/>
      <w:r>
        <w:rPr>
          <w:bCs/>
        </w:rPr>
        <w:t>进展及应用研究</w:t>
      </w:r>
      <w:r>
        <w:rPr>
          <w:bCs/>
        </w:rPr>
        <w:t>[J]</w:t>
      </w:r>
      <w:r>
        <w:rPr>
          <w:bCs/>
        </w:rPr>
        <w:t>．广东工业大学学报</w:t>
      </w:r>
      <w:r w:rsidR="00FD4527">
        <w:rPr>
          <w:bCs/>
        </w:rPr>
        <w:t>，</w:t>
      </w:r>
      <w:r>
        <w:rPr>
          <w:bCs/>
        </w:rPr>
        <w:t xml:space="preserve"> 1998</w:t>
      </w:r>
      <w:r w:rsidR="00FD4527">
        <w:rPr>
          <w:bCs/>
        </w:rPr>
        <w:t>，</w:t>
      </w:r>
      <w:r>
        <w:rPr>
          <w:bCs/>
        </w:rPr>
        <w:t xml:space="preserve"> 15:111-116</w:t>
      </w:r>
      <w:r>
        <w:rPr>
          <w:bCs/>
        </w:rPr>
        <w:t>．</w:t>
      </w:r>
    </w:p>
    <w:p w:rsidR="001357EA" w:rsidRDefault="001357EA" w:rsidP="001357EA">
      <w:pPr>
        <w:numPr>
          <w:ilvl w:val="0"/>
          <w:numId w:val="6"/>
        </w:numPr>
        <w:ind w:left="0"/>
        <w:rPr>
          <w:color w:val="000000"/>
        </w:rPr>
      </w:pPr>
      <w:r>
        <w:rPr>
          <w:rFonts w:hint="eastAsia"/>
          <w:bCs/>
        </w:rPr>
        <w:t xml:space="preserve"> </w:t>
      </w:r>
      <w:r>
        <w:rPr>
          <w:rFonts w:hint="eastAsia"/>
          <w:bCs/>
        </w:rPr>
        <w:t>徐园．可</w:t>
      </w:r>
      <w:proofErr w:type="gramStart"/>
      <w:r>
        <w:rPr>
          <w:rFonts w:hint="eastAsia"/>
          <w:bCs/>
        </w:rPr>
        <w:t>拓理论</w:t>
      </w:r>
      <w:proofErr w:type="gramEnd"/>
      <w:r>
        <w:rPr>
          <w:rFonts w:hint="eastAsia"/>
          <w:bCs/>
        </w:rPr>
        <w:t>在过程工业中的应用研究</w:t>
      </w:r>
      <w:r>
        <w:rPr>
          <w:rFonts w:hint="eastAsia"/>
          <w:bCs/>
        </w:rPr>
        <w:t>[D]</w:t>
      </w:r>
      <w:r>
        <w:rPr>
          <w:rFonts w:hint="eastAsia"/>
          <w:bCs/>
        </w:rPr>
        <w:t>．北京</w:t>
      </w:r>
      <w:r>
        <w:rPr>
          <w:rFonts w:hint="eastAsia"/>
          <w:bCs/>
        </w:rPr>
        <w:t xml:space="preserve">: </w:t>
      </w:r>
      <w:r>
        <w:rPr>
          <w:rFonts w:hint="eastAsia"/>
          <w:bCs/>
        </w:rPr>
        <w:t>北京化工大学</w:t>
      </w:r>
      <w:r w:rsidR="00FD4527">
        <w:rPr>
          <w:rFonts w:hint="eastAsia"/>
          <w:bCs/>
        </w:rPr>
        <w:t>，</w:t>
      </w:r>
      <w:r>
        <w:rPr>
          <w:rFonts w:hint="eastAsia"/>
          <w:bCs/>
        </w:rPr>
        <w:t xml:space="preserve"> 2010</w:t>
      </w:r>
      <w:r>
        <w:rPr>
          <w:rFonts w:hint="eastAsia"/>
          <w:bCs/>
        </w:rPr>
        <w:t>．</w:t>
      </w:r>
    </w:p>
    <w:p w:rsidR="001357EA" w:rsidRDefault="001357EA" w:rsidP="001357EA">
      <w:pPr>
        <w:numPr>
          <w:ilvl w:val="0"/>
          <w:numId w:val="6"/>
        </w:numPr>
        <w:ind w:left="0"/>
        <w:rPr>
          <w:color w:val="000000"/>
        </w:rPr>
      </w:pPr>
      <w:r>
        <w:rPr>
          <w:rFonts w:hint="eastAsia"/>
          <w:bCs/>
        </w:rPr>
        <w:t xml:space="preserve"> </w:t>
      </w:r>
      <w:r>
        <w:rPr>
          <w:rFonts w:ascii="宋体" w:hAnsi="宋体" w:hint="eastAsia"/>
          <w:color w:val="000000"/>
        </w:rPr>
        <w:t>匡乐红</w:t>
      </w:r>
      <w:r w:rsidR="00FD4527">
        <w:rPr>
          <w:color w:val="000000"/>
        </w:rPr>
        <w:t>，</w:t>
      </w:r>
      <w:r>
        <w:rPr>
          <w:color w:val="000000"/>
        </w:rPr>
        <w:t xml:space="preserve"> </w:t>
      </w:r>
      <w:r>
        <w:rPr>
          <w:rFonts w:ascii="宋体" w:hAnsi="宋体" w:hint="eastAsia"/>
          <w:color w:val="000000"/>
        </w:rPr>
        <w:t>徐林荣</w:t>
      </w:r>
      <w:r w:rsidR="00FD4527">
        <w:rPr>
          <w:color w:val="000000"/>
        </w:rPr>
        <w:t>，</w:t>
      </w:r>
      <w:r>
        <w:rPr>
          <w:color w:val="000000"/>
        </w:rPr>
        <w:t xml:space="preserve"> </w:t>
      </w:r>
      <w:r>
        <w:rPr>
          <w:rFonts w:ascii="宋体" w:hAnsi="宋体" w:hint="eastAsia"/>
          <w:color w:val="000000"/>
        </w:rPr>
        <w:t>刘宝琛</w:t>
      </w:r>
      <w:r>
        <w:rPr>
          <w:bCs/>
        </w:rPr>
        <w:t>．</w:t>
      </w:r>
      <w:r>
        <w:rPr>
          <w:rFonts w:hint="eastAsia"/>
          <w:bCs/>
        </w:rPr>
        <w:t>基于可拓方法的泥石流危险性评价</w:t>
      </w:r>
      <w:r>
        <w:rPr>
          <w:bCs/>
        </w:rPr>
        <w:t>[J]</w:t>
      </w:r>
      <w:r>
        <w:rPr>
          <w:bCs/>
        </w:rPr>
        <w:t>．</w:t>
      </w:r>
      <w:r>
        <w:rPr>
          <w:rFonts w:hint="eastAsia"/>
          <w:bCs/>
        </w:rPr>
        <w:t>中国铁道科学</w:t>
      </w:r>
      <w:r w:rsidR="00FD4527">
        <w:rPr>
          <w:bCs/>
        </w:rPr>
        <w:t>，</w:t>
      </w:r>
      <w:r>
        <w:rPr>
          <w:bCs/>
        </w:rPr>
        <w:t xml:space="preserve"> </w:t>
      </w:r>
      <w:r>
        <w:rPr>
          <w:rFonts w:hint="eastAsia"/>
          <w:bCs/>
        </w:rPr>
        <w:t>2006</w:t>
      </w:r>
      <w:r w:rsidR="00FD4527">
        <w:rPr>
          <w:bCs/>
        </w:rPr>
        <w:t>，</w:t>
      </w:r>
      <w:r>
        <w:rPr>
          <w:bCs/>
        </w:rPr>
        <w:t xml:space="preserve"> </w:t>
      </w:r>
      <w:r>
        <w:rPr>
          <w:rFonts w:hint="eastAsia"/>
          <w:bCs/>
        </w:rPr>
        <w:t>27(5)</w:t>
      </w:r>
      <w:r>
        <w:rPr>
          <w:bCs/>
        </w:rPr>
        <w:t xml:space="preserve">: </w:t>
      </w:r>
      <w:r>
        <w:rPr>
          <w:rFonts w:hint="eastAsia"/>
          <w:bCs/>
        </w:rPr>
        <w:t>1</w:t>
      </w:r>
      <w:r>
        <w:rPr>
          <w:bCs/>
        </w:rPr>
        <w:t>-</w:t>
      </w:r>
      <w:r>
        <w:rPr>
          <w:rFonts w:hint="eastAsia"/>
          <w:bCs/>
        </w:rPr>
        <w:t>5</w:t>
      </w:r>
      <w:r>
        <w:rPr>
          <w:bCs/>
        </w:rPr>
        <w:t>．</w:t>
      </w:r>
    </w:p>
    <w:p w:rsidR="001357EA" w:rsidRDefault="001357EA" w:rsidP="001357EA">
      <w:pPr>
        <w:numPr>
          <w:ilvl w:val="0"/>
          <w:numId w:val="6"/>
        </w:numPr>
        <w:ind w:left="0"/>
        <w:rPr>
          <w:color w:val="000000"/>
        </w:rPr>
      </w:pPr>
      <w:r>
        <w:rPr>
          <w:rFonts w:hint="eastAsia"/>
          <w:bCs/>
        </w:rPr>
        <w:t xml:space="preserve"> </w:t>
      </w:r>
      <w:r>
        <w:rPr>
          <w:bCs/>
        </w:rPr>
        <w:t xml:space="preserve">Wen </w:t>
      </w:r>
      <w:proofErr w:type="spellStart"/>
      <w:r>
        <w:rPr>
          <w:bCs/>
        </w:rPr>
        <w:t>Cai</w:t>
      </w:r>
      <w:proofErr w:type="spellEnd"/>
      <w:r>
        <w:rPr>
          <w:rFonts w:hint="eastAsia"/>
          <w:bCs/>
        </w:rPr>
        <w:t>．</w:t>
      </w:r>
      <w:r>
        <w:rPr>
          <w:bCs/>
        </w:rPr>
        <w:t>Extension theory and its application</w:t>
      </w:r>
      <w:r>
        <w:rPr>
          <w:rFonts w:hint="eastAsia"/>
          <w:bCs/>
        </w:rPr>
        <w:t>[J]</w:t>
      </w:r>
      <w:r>
        <w:rPr>
          <w:rFonts w:hint="eastAsia"/>
          <w:bCs/>
        </w:rPr>
        <w:t>．</w:t>
      </w:r>
      <w:r>
        <w:rPr>
          <w:rFonts w:hint="eastAsia"/>
          <w:bCs/>
        </w:rPr>
        <w:t>Chinese Science Bulletin</w:t>
      </w:r>
      <w:r w:rsidR="00FD4527">
        <w:rPr>
          <w:rFonts w:hint="eastAsia"/>
          <w:bCs/>
        </w:rPr>
        <w:t>，</w:t>
      </w:r>
      <w:r>
        <w:rPr>
          <w:rFonts w:hint="eastAsia"/>
          <w:bCs/>
        </w:rPr>
        <w:t xml:space="preserve"> 1999</w:t>
      </w:r>
      <w:r w:rsidR="00FD4527">
        <w:rPr>
          <w:rFonts w:hint="eastAsia"/>
          <w:bCs/>
        </w:rPr>
        <w:t>，</w:t>
      </w:r>
      <w:r>
        <w:rPr>
          <w:rFonts w:hint="eastAsia"/>
          <w:bCs/>
        </w:rPr>
        <w:t xml:space="preserve"> 44(17): 1538-1548</w:t>
      </w:r>
      <w:r>
        <w:rPr>
          <w:rFonts w:hint="eastAsia"/>
          <w:color w:val="000000"/>
        </w:rPr>
        <w:t>．</w:t>
      </w:r>
    </w:p>
    <w:p w:rsidR="001357EA" w:rsidRDefault="001357EA" w:rsidP="001357EA">
      <w:pPr>
        <w:numPr>
          <w:ilvl w:val="0"/>
          <w:numId w:val="6"/>
        </w:numPr>
        <w:ind w:left="0"/>
        <w:rPr>
          <w:color w:val="000000"/>
        </w:rPr>
      </w:pPr>
      <w:r>
        <w:rPr>
          <w:rFonts w:hint="eastAsia"/>
          <w:bCs/>
        </w:rPr>
        <w:t xml:space="preserve"> CAI Wen</w:t>
      </w:r>
      <w:r>
        <w:rPr>
          <w:rFonts w:hint="eastAsia"/>
          <w:bCs/>
        </w:rPr>
        <w:t>．</w:t>
      </w:r>
      <w:r>
        <w:rPr>
          <w:rFonts w:hint="eastAsia"/>
          <w:bCs/>
        </w:rPr>
        <w:t xml:space="preserve">Extension management engineering and </w:t>
      </w:r>
      <w:proofErr w:type="spellStart"/>
      <w:r>
        <w:rPr>
          <w:rFonts w:hint="eastAsia"/>
          <w:bCs/>
        </w:rPr>
        <w:t>aplications</w:t>
      </w:r>
      <w:proofErr w:type="spellEnd"/>
      <w:r>
        <w:rPr>
          <w:rFonts w:hint="eastAsia"/>
          <w:bCs/>
        </w:rPr>
        <w:t>[J]</w:t>
      </w:r>
      <w:r>
        <w:rPr>
          <w:rFonts w:hint="eastAsia"/>
          <w:bCs/>
        </w:rPr>
        <w:t>．</w:t>
      </w:r>
      <w:r>
        <w:rPr>
          <w:rFonts w:hint="eastAsia"/>
          <w:bCs/>
        </w:rPr>
        <w:t>International Journal of Operations and Quantitative Management</w:t>
      </w:r>
      <w:r w:rsidR="00FD4527">
        <w:rPr>
          <w:rFonts w:hint="eastAsia"/>
          <w:bCs/>
        </w:rPr>
        <w:t>，</w:t>
      </w:r>
      <w:r>
        <w:rPr>
          <w:rFonts w:hint="eastAsia"/>
          <w:bCs/>
        </w:rPr>
        <w:t xml:space="preserve"> 1999(1)</w:t>
      </w:r>
      <w:r>
        <w:rPr>
          <w:rFonts w:hint="eastAsia"/>
          <w:bCs/>
        </w:rPr>
        <w:t>：</w:t>
      </w:r>
      <w:r>
        <w:rPr>
          <w:rFonts w:hint="eastAsia"/>
          <w:bCs/>
        </w:rPr>
        <w:t>59-72</w:t>
      </w:r>
      <w:r>
        <w:rPr>
          <w:rFonts w:hint="eastAsia"/>
          <w:color w:val="000000"/>
        </w:rPr>
        <w:t>．</w:t>
      </w:r>
    </w:p>
    <w:p w:rsidR="001357EA" w:rsidRDefault="001357EA" w:rsidP="001357EA">
      <w:pPr>
        <w:numPr>
          <w:ilvl w:val="0"/>
          <w:numId w:val="6"/>
        </w:numPr>
        <w:ind w:left="0"/>
      </w:pPr>
      <w:r>
        <w:rPr>
          <w:rFonts w:hint="eastAsia"/>
          <w:color w:val="000000"/>
        </w:rPr>
        <w:t xml:space="preserve"> </w:t>
      </w:r>
      <w:proofErr w:type="spellStart"/>
      <w:r>
        <w:rPr>
          <w:rFonts w:hint="eastAsia"/>
          <w:bCs/>
        </w:rPr>
        <w:t>Meng-Hui</w:t>
      </w:r>
      <w:proofErr w:type="spellEnd"/>
      <w:r>
        <w:rPr>
          <w:rFonts w:hint="eastAsia"/>
          <w:bCs/>
        </w:rPr>
        <w:t xml:space="preserve"> Wang</w:t>
      </w:r>
      <w:r w:rsidR="00FD4527">
        <w:rPr>
          <w:rFonts w:hint="eastAsia"/>
          <w:bCs/>
        </w:rPr>
        <w:t>，</w:t>
      </w:r>
      <w:r>
        <w:rPr>
          <w:rFonts w:hint="eastAsia"/>
          <w:bCs/>
        </w:rPr>
        <w:t xml:space="preserve"> Yu-</w:t>
      </w:r>
      <w:proofErr w:type="spellStart"/>
      <w:r>
        <w:rPr>
          <w:rFonts w:hint="eastAsia"/>
          <w:bCs/>
        </w:rPr>
        <w:t>Kuo</w:t>
      </w:r>
      <w:proofErr w:type="spellEnd"/>
      <w:r>
        <w:rPr>
          <w:rFonts w:hint="eastAsia"/>
          <w:bCs/>
        </w:rPr>
        <w:t xml:space="preserve"> Chung</w:t>
      </w:r>
      <w:r w:rsidR="00FD4527">
        <w:rPr>
          <w:rFonts w:hint="eastAsia"/>
          <w:bCs/>
        </w:rPr>
        <w:t>，</w:t>
      </w:r>
      <w:r>
        <w:rPr>
          <w:rFonts w:hint="eastAsia"/>
          <w:bCs/>
        </w:rPr>
        <w:t xml:space="preserve"> Wen-Tsai Sung</w:t>
      </w:r>
      <w:r>
        <w:rPr>
          <w:rFonts w:hint="eastAsia"/>
          <w:bCs/>
        </w:rPr>
        <w:t>．</w:t>
      </w:r>
      <w:r>
        <w:rPr>
          <w:rFonts w:hint="eastAsia"/>
          <w:bCs/>
        </w:rPr>
        <w:t>The Fault Diagnosis of Analog Circuits Based on[J]</w:t>
      </w:r>
      <w:r>
        <w:rPr>
          <w:rFonts w:hint="eastAsia"/>
          <w:bCs/>
        </w:rPr>
        <w:t>．</w:t>
      </w:r>
      <w:r>
        <w:rPr>
          <w:rFonts w:hint="eastAsia"/>
          <w:bCs/>
        </w:rPr>
        <w:t>Department of Electrical Engineering National Chin-Yi University of Technology</w:t>
      </w:r>
      <w:r w:rsidR="00FD4527">
        <w:rPr>
          <w:rFonts w:hint="eastAsia"/>
          <w:bCs/>
        </w:rPr>
        <w:t>，</w:t>
      </w:r>
      <w:r>
        <w:rPr>
          <w:rFonts w:hint="eastAsia"/>
          <w:bCs/>
        </w:rPr>
        <w:t xml:space="preserve"> 2009</w:t>
      </w:r>
      <w:r w:rsidR="00FD4527">
        <w:rPr>
          <w:rFonts w:hint="eastAsia"/>
          <w:bCs/>
        </w:rPr>
        <w:t>，</w:t>
      </w:r>
      <w:r>
        <w:rPr>
          <w:rFonts w:hint="eastAsia"/>
          <w:bCs/>
        </w:rPr>
        <w:t xml:space="preserve"> 735-744</w:t>
      </w:r>
      <w:r>
        <w:rPr>
          <w:rFonts w:hint="eastAsia"/>
          <w:color w:val="000000"/>
        </w:rPr>
        <w:t>．</w:t>
      </w:r>
    </w:p>
    <w:p w:rsidR="001357EA" w:rsidRDefault="001357EA" w:rsidP="001357EA">
      <w:pPr>
        <w:ind w:firstLine="480"/>
        <w:sectPr w:rsidR="001357EA">
          <w:pgSz w:w="11906" w:h="16838"/>
          <w:pgMar w:top="1418" w:right="1418" w:bottom="1418" w:left="1701" w:header="851" w:footer="992" w:gutter="284"/>
          <w:cols w:space="720"/>
          <w:docGrid w:linePitch="312"/>
        </w:sectPr>
      </w:pPr>
    </w:p>
    <w:p w:rsidR="001357EA" w:rsidRDefault="001357EA" w:rsidP="001357EA">
      <w:pPr>
        <w:pStyle w:val="1"/>
        <w:ind w:left="-288" w:firstLine="0"/>
        <w:jc w:val="center"/>
        <w:rPr>
          <w:bCs w:val="0"/>
        </w:rPr>
      </w:pPr>
      <w:bookmarkStart w:id="98" w:name="_Toc137556468"/>
      <w:bookmarkStart w:id="99" w:name="_Toc164063281"/>
      <w:bookmarkStart w:id="100" w:name="_Toc164135229"/>
      <w:bookmarkStart w:id="101" w:name="_Toc294223700"/>
      <w:bookmarkStart w:id="102" w:name="_Toc324514043"/>
      <w:bookmarkStart w:id="103" w:name="_Toc22687"/>
      <w:bookmarkStart w:id="104" w:name="_Toc14805"/>
      <w:bookmarkStart w:id="105" w:name="_Toc19778"/>
      <w:bookmarkStart w:id="106" w:name="_Toc18429"/>
      <w:r>
        <w:rPr>
          <w:rFonts w:hint="eastAsia"/>
          <w:bCs w:val="0"/>
        </w:rPr>
        <w:lastRenderedPageBreak/>
        <w:t>致</w:t>
      </w:r>
      <w:r>
        <w:rPr>
          <w:rFonts w:hint="eastAsia"/>
          <w:bCs w:val="0"/>
        </w:rPr>
        <w:t xml:space="preserve">   </w:t>
      </w:r>
      <w:r>
        <w:rPr>
          <w:rFonts w:hint="eastAsia"/>
          <w:bCs w:val="0"/>
        </w:rPr>
        <w:t>谢</w:t>
      </w:r>
      <w:bookmarkEnd w:id="98"/>
      <w:bookmarkEnd w:id="99"/>
      <w:bookmarkEnd w:id="100"/>
      <w:bookmarkEnd w:id="101"/>
      <w:bookmarkEnd w:id="102"/>
      <w:bookmarkEnd w:id="103"/>
      <w:bookmarkEnd w:id="104"/>
      <w:bookmarkEnd w:id="105"/>
      <w:bookmarkEnd w:id="106"/>
    </w:p>
    <w:p w:rsidR="001357EA" w:rsidRDefault="001357EA" w:rsidP="001357EA">
      <w:pPr>
        <w:ind w:firstLine="420"/>
        <w:rPr>
          <w:rFonts w:ascii="宋体" w:hAnsi="宋体"/>
        </w:rPr>
      </w:pPr>
      <w:r>
        <w:rPr>
          <w:rFonts w:ascii="宋体" w:hAnsi="宋体" w:hint="eastAsia"/>
        </w:rPr>
        <w:t>本论文在刘启玉老师的悉心指导下得以顺利完成。</w:t>
      </w:r>
      <w:r>
        <w:rPr>
          <w:rFonts w:hint="eastAsia"/>
        </w:rPr>
        <w:t>从论文的选题、评价方法和主要内容的研究直至论文的最终完成，都受到了刘老师耐心细致的指导，他总是</w:t>
      </w:r>
      <w:r>
        <w:rPr>
          <w:rFonts w:ascii="宋体" w:hAnsi="宋体" w:hint="eastAsia"/>
        </w:rPr>
        <w:t>细心地帮我检查论文，指导我修改论文，使我从中受益匪浅</w:t>
      </w:r>
      <w:r>
        <w:rPr>
          <w:rFonts w:hint="eastAsia"/>
        </w:rPr>
        <w:t>。</w:t>
      </w:r>
      <w:r>
        <w:rPr>
          <w:rFonts w:ascii="宋体" w:hAnsi="宋体" w:hint="eastAsia"/>
        </w:rPr>
        <w:t>历时四载，</w:t>
      </w:r>
      <w:r>
        <w:rPr>
          <w:rFonts w:hint="eastAsia"/>
        </w:rPr>
        <w:t>刘老师一丝不苟的作风，严谨求实、认真负责的态度，不仅授我以文，</w:t>
      </w:r>
      <w:r>
        <w:rPr>
          <w:rFonts w:ascii="宋体" w:hAnsi="宋体" w:hint="eastAsia"/>
        </w:rPr>
        <w:t>那种敬业精神更是令我敬佩。</w:t>
      </w:r>
    </w:p>
    <w:p w:rsidR="001357EA" w:rsidRDefault="001357EA" w:rsidP="001357EA">
      <w:pPr>
        <w:ind w:firstLine="420"/>
        <w:rPr>
          <w:rFonts w:ascii="宋体" w:hAnsi="宋体"/>
        </w:rPr>
      </w:pPr>
      <w:r>
        <w:rPr>
          <w:rFonts w:ascii="宋体" w:hAnsi="宋体" w:hint="eastAsia"/>
        </w:rPr>
        <w:t>在此，我真诚感谢诸位老师四年来的教导与帮助，你们的谆谆教诲指引着我走好每一步；感谢和我朝夕相伴的同学，是你们陪伴我度过了轻松快乐且令人终生难忘的大学四年时光；感谢我的寝室室友，谢谢你们四年来带给我的帮助和欢笑、支持与鼓励。</w:t>
      </w:r>
    </w:p>
    <w:p w:rsidR="00FA642D" w:rsidRPr="001357EA" w:rsidRDefault="00FA642D"/>
    <w:sectPr w:rsidR="00FA642D" w:rsidRPr="001357EA">
      <w:headerReference w:type="default" r:id="rId30"/>
      <w:footerReference w:type="default" r:id="rId31"/>
      <w:pgSz w:w="11906" w:h="16838"/>
      <w:pgMar w:top="1418" w:right="1418" w:bottom="1418" w:left="1701" w:header="851" w:footer="1021"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71ED" w:rsidRDefault="000271ED" w:rsidP="001357EA">
      <w:pPr>
        <w:spacing w:line="240" w:lineRule="auto"/>
      </w:pPr>
      <w:r>
        <w:separator/>
      </w:r>
    </w:p>
  </w:endnote>
  <w:endnote w:type="continuationSeparator" w:id="0">
    <w:p w:rsidR="000271ED" w:rsidRDefault="000271ED" w:rsidP="00135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pPr>
      <w:pStyle w:val="a4"/>
      <w:framePr w:h="0" w:wrap="around" w:vAnchor="text" w:hAnchor="margin" w:xAlign="center" w:y="1"/>
      <w:rPr>
        <w:rStyle w:val="aa"/>
      </w:rPr>
    </w:pPr>
    <w:r>
      <w:fldChar w:fldCharType="begin"/>
    </w:r>
    <w:r>
      <w:rPr>
        <w:rStyle w:val="aa"/>
      </w:rPr>
      <w:instrText xml:space="preserve">PAGE  </w:instrText>
    </w:r>
    <w:r>
      <w:fldChar w:fldCharType="end"/>
    </w:r>
  </w:p>
  <w:p w:rsidR="00A72F85" w:rsidRDefault="00A72F85">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pPr>
      <w:pStyle w:val="a4"/>
      <w:framePr w:h="0" w:wrap="around" w:vAnchor="text" w:hAnchor="margin" w:xAlign="center" w:y="1"/>
      <w:rPr>
        <w:rStyle w:val="aa"/>
      </w:rPr>
    </w:pPr>
    <w:r>
      <w:fldChar w:fldCharType="begin"/>
    </w:r>
    <w:r>
      <w:rPr>
        <w:rStyle w:val="aa"/>
      </w:rPr>
      <w:instrText xml:space="preserve">PAGE  </w:instrText>
    </w:r>
    <w:r>
      <w:fldChar w:fldCharType="separate"/>
    </w:r>
    <w:r w:rsidR="009B7FE2">
      <w:rPr>
        <w:rStyle w:val="aa"/>
        <w:noProof/>
      </w:rPr>
      <w:t>II</w:t>
    </w:r>
    <w:r>
      <w:fldChar w:fldCharType="end"/>
    </w:r>
  </w:p>
  <w:p w:rsidR="00A72F85" w:rsidRDefault="00A72F85">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pPr>
      <w:pStyle w:val="a4"/>
      <w:jc w:val="center"/>
    </w:pPr>
    <w:r>
      <w:fldChar w:fldCharType="begin"/>
    </w:r>
    <w:r>
      <w:rPr>
        <w:rStyle w:val="aa"/>
      </w:rPr>
      <w:instrText xml:space="preserve"> PAGE </w:instrText>
    </w:r>
    <w:r>
      <w:fldChar w:fldCharType="separate"/>
    </w:r>
    <w:r w:rsidR="00195029">
      <w:rPr>
        <w:rStyle w:val="aa"/>
        <w:noProof/>
      </w:rPr>
      <w:t>9</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pPr>
      <w:pStyle w:val="a4"/>
      <w:jc w:val="center"/>
    </w:pPr>
    <w:r>
      <w:fldChar w:fldCharType="begin"/>
    </w:r>
    <w:r>
      <w:rPr>
        <w:rStyle w:val="aa"/>
      </w:rPr>
      <w:instrText xml:space="preserve"> PAGE </w:instrText>
    </w:r>
    <w:r>
      <w:fldChar w:fldCharType="separate"/>
    </w:r>
    <w:r w:rsidR="00AE07D8">
      <w:rPr>
        <w:rStyle w:val="aa"/>
        <w:noProof/>
      </w:rPr>
      <w:t>30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pPr>
      <w:pStyle w:val="a4"/>
      <w:framePr w:h="0" w:wrap="around" w:vAnchor="text" w:hAnchor="margin" w:xAlign="center" w:y="1"/>
      <w:rPr>
        <w:rStyle w:val="aa"/>
      </w:rPr>
    </w:pPr>
    <w:r>
      <w:fldChar w:fldCharType="begin"/>
    </w:r>
    <w:r>
      <w:rPr>
        <w:rStyle w:val="aa"/>
      </w:rPr>
      <w:instrText xml:space="preserve">PAGE  </w:instrText>
    </w:r>
    <w:r>
      <w:fldChar w:fldCharType="separate"/>
    </w:r>
    <w:r w:rsidR="005C35D8">
      <w:rPr>
        <w:rStyle w:val="aa"/>
        <w:noProof/>
      </w:rPr>
      <w:t>39</w:t>
    </w:r>
    <w:r>
      <w:fldChar w:fldCharType="end"/>
    </w:r>
  </w:p>
  <w:p w:rsidR="00A72F85" w:rsidRDefault="00A72F85">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71ED" w:rsidRDefault="000271ED" w:rsidP="001357EA">
      <w:pPr>
        <w:spacing w:line="240" w:lineRule="auto"/>
      </w:pPr>
      <w:r>
        <w:separator/>
      </w:r>
    </w:p>
  </w:footnote>
  <w:footnote w:type="continuationSeparator" w:id="0">
    <w:p w:rsidR="000271ED" w:rsidRDefault="000271ED" w:rsidP="001357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2F85" w:rsidRDefault="00A72F8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0000000B"/>
    <w:multiLevelType w:val="singleLevel"/>
    <w:tmpl w:val="0000000B"/>
    <w:lvl w:ilvl="0">
      <w:start w:val="1"/>
      <w:numFmt w:val="decimal"/>
      <w:suff w:val="nothing"/>
      <w:lvlText w:val="（%1）"/>
      <w:lvlJc w:val="left"/>
      <w:pPr>
        <w:ind w:left="0"/>
      </w:pPr>
    </w:lvl>
  </w:abstractNum>
  <w:abstractNum w:abstractNumId="2">
    <w:nsid w:val="0000000C"/>
    <w:multiLevelType w:val="singleLevel"/>
    <w:tmpl w:val="0000000C"/>
    <w:lvl w:ilvl="0">
      <w:start w:val="1"/>
      <w:numFmt w:val="decimal"/>
      <w:suff w:val="nothing"/>
      <w:lvlText w:val="%1)"/>
      <w:lvlJc w:val="left"/>
    </w:lvl>
  </w:abstractNum>
  <w:abstractNum w:abstractNumId="3">
    <w:nsid w:val="0000000D"/>
    <w:multiLevelType w:val="singleLevel"/>
    <w:tmpl w:val="0000000D"/>
    <w:lvl w:ilvl="0">
      <w:start w:val="1"/>
      <w:numFmt w:val="decimal"/>
      <w:suff w:val="nothing"/>
      <w:lvlText w:val="（%1）"/>
      <w:lvlJc w:val="left"/>
    </w:lvl>
  </w:abstractNum>
  <w:abstractNum w:abstractNumId="4">
    <w:nsid w:val="0000000E"/>
    <w:multiLevelType w:val="multilevel"/>
    <w:tmpl w:val="0000000E"/>
    <w:lvl w:ilvl="0">
      <w:start w:val="1"/>
      <w:numFmt w:val="decimal"/>
      <w:lvlText w:val="[%1]"/>
      <w:lvlJc w:val="left"/>
      <w:pPr>
        <w:ind w:left="420" w:firstLine="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nsid w:val="0000000F"/>
    <w:multiLevelType w:val="multilevel"/>
    <w:tmpl w:val="0000000F"/>
    <w:lvl w:ilvl="0">
      <w:start w:val="1"/>
      <w:numFmt w:val="decimal"/>
      <w:lvlText w:val="第%1章 "/>
      <w:lvlJc w:val="left"/>
      <w:pPr>
        <w:tabs>
          <w:tab w:val="num" w:pos="425"/>
        </w:tabs>
        <w:ind w:left="425" w:hanging="425"/>
      </w:pPr>
      <w:rPr>
        <w:rFonts w:ascii="Times New Roman" w:eastAsia="黑体" w:hAnsi="Times New Roman" w:hint="default"/>
        <w:b w:val="0"/>
        <w:i w:val="0"/>
        <w:sz w:val="44"/>
        <w:szCs w:val="44"/>
      </w:rPr>
    </w:lvl>
    <w:lvl w:ilvl="1">
      <w:start w:val="1"/>
      <w:numFmt w:val="decimal"/>
      <w:lvlText w:val="%1.%2 "/>
      <w:lvlJc w:val="left"/>
      <w:pPr>
        <w:tabs>
          <w:tab w:val="num" w:pos="567"/>
        </w:tabs>
        <w:ind w:left="567" w:hanging="567"/>
      </w:pPr>
      <w:rPr>
        <w:rFonts w:ascii="黑体" w:eastAsia="黑体" w:hAnsi="黑体" w:hint="default"/>
        <w:b w:val="0"/>
        <w:i w:val="0"/>
        <w:sz w:val="32"/>
        <w:szCs w:val="32"/>
      </w:rPr>
    </w:lvl>
    <w:lvl w:ilvl="2">
      <w:start w:val="1"/>
      <w:numFmt w:val="decimal"/>
      <w:suff w:val="space"/>
      <w:lvlText w:val="%1.%2.%3 "/>
      <w:lvlJc w:val="left"/>
      <w:pPr>
        <w:ind w:left="1276" w:hanging="709"/>
      </w:pPr>
      <w:rPr>
        <w:rFonts w:ascii="Times New Roman" w:eastAsia="黑体" w:hAnsi="Times New Roman" w:hint="default"/>
        <w:b w:val="0"/>
        <w:i w:val="0"/>
        <w:sz w:val="30"/>
        <w:szCs w:val="30"/>
      </w:rPr>
    </w:lvl>
    <w:lvl w:ilvl="3">
      <w:start w:val="1"/>
      <w:numFmt w:val="decimal"/>
      <w:lvlText w:val="%1.%2.%3.%4"/>
      <w:lvlJc w:val="left"/>
      <w:pPr>
        <w:tabs>
          <w:tab w:val="num" w:pos="851"/>
        </w:tabs>
        <w:ind w:left="851" w:hanging="851"/>
      </w:pPr>
      <w:rPr>
        <w:rFonts w:ascii="Times New Roman" w:eastAsia="黑体" w:hAnsi="Times New Roman" w:hint="default"/>
        <w:b w:val="0"/>
        <w:i w:val="0"/>
        <w:sz w:val="28"/>
        <w:szCs w:val="28"/>
      </w:rPr>
    </w:lvl>
    <w:lvl w:ilvl="4">
      <w:start w:val="1"/>
      <w:numFmt w:val="decimal"/>
      <w:lvlText w:val="%1.%2.%3.%4.%5 "/>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0BEA3652"/>
    <w:multiLevelType w:val="hybridMultilevel"/>
    <w:tmpl w:val="6DD4B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DB507C6"/>
    <w:multiLevelType w:val="hybridMultilevel"/>
    <w:tmpl w:val="B4CA2812"/>
    <w:lvl w:ilvl="0" w:tplc="D0EA334C">
      <w:start w:val="1"/>
      <w:numFmt w:val="decimal"/>
      <w:lvlText w:val="%1）"/>
      <w:lvlJc w:val="left"/>
      <w:pPr>
        <w:ind w:left="1326" w:hanging="420"/>
      </w:pPr>
      <w:rPr>
        <w:rFonts w:ascii="Times New Roman" w:eastAsia="宋体" w:hAnsi="Times New Roman" w:cs="Times New Roman"/>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13C5760"/>
    <w:multiLevelType w:val="hybridMultilevel"/>
    <w:tmpl w:val="B1660BA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15944F2"/>
    <w:multiLevelType w:val="hybridMultilevel"/>
    <w:tmpl w:val="24F642CA"/>
    <w:lvl w:ilvl="0" w:tplc="FD74E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9954403"/>
    <w:multiLevelType w:val="multilevel"/>
    <w:tmpl w:val="EBE0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401486"/>
    <w:multiLevelType w:val="hybridMultilevel"/>
    <w:tmpl w:val="440A8860"/>
    <w:lvl w:ilvl="0" w:tplc="B1B62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67A6E79"/>
    <w:multiLevelType w:val="hybridMultilevel"/>
    <w:tmpl w:val="AB0463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8A4091D"/>
    <w:multiLevelType w:val="hybridMultilevel"/>
    <w:tmpl w:val="A9D24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EA85465"/>
    <w:multiLevelType w:val="hybridMultilevel"/>
    <w:tmpl w:val="D5EEB776"/>
    <w:lvl w:ilvl="0" w:tplc="D0EA334C">
      <w:start w:val="1"/>
      <w:numFmt w:val="decimal"/>
      <w:lvlText w:val="%1）"/>
      <w:lvlJc w:val="left"/>
      <w:pPr>
        <w:ind w:left="846" w:hanging="420"/>
      </w:pPr>
      <w:rPr>
        <w:rFonts w:ascii="Times New Roman" w:eastAsia="宋体" w:hAnsi="Times New Roman" w:cs="Times New Roman"/>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nsid w:val="56375343"/>
    <w:multiLevelType w:val="singleLevel"/>
    <w:tmpl w:val="56375343"/>
    <w:lvl w:ilvl="0">
      <w:start w:val="1"/>
      <w:numFmt w:val="decimal"/>
      <w:suff w:val="nothing"/>
      <w:lvlText w:val="(%1)"/>
      <w:lvlJc w:val="left"/>
    </w:lvl>
  </w:abstractNum>
  <w:abstractNum w:abstractNumId="16">
    <w:nsid w:val="6E9643C3"/>
    <w:multiLevelType w:val="hybridMultilevel"/>
    <w:tmpl w:val="BE960D18"/>
    <w:lvl w:ilvl="0" w:tplc="644E77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1B747FD"/>
    <w:multiLevelType w:val="hybridMultilevel"/>
    <w:tmpl w:val="F9BEAE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
  </w:num>
  <w:num w:numId="3">
    <w:abstractNumId w:val="2"/>
  </w:num>
  <w:num w:numId="4">
    <w:abstractNumId w:val="3"/>
  </w:num>
  <w:num w:numId="5">
    <w:abstractNumId w:val="0"/>
  </w:num>
  <w:num w:numId="6">
    <w:abstractNumId w:val="4"/>
  </w:num>
  <w:num w:numId="7">
    <w:abstractNumId w:val="9"/>
  </w:num>
  <w:num w:numId="8">
    <w:abstractNumId w:val="15"/>
  </w:num>
  <w:num w:numId="9">
    <w:abstractNumId w:val="13"/>
  </w:num>
  <w:num w:numId="10">
    <w:abstractNumId w:val="10"/>
  </w:num>
  <w:num w:numId="11">
    <w:abstractNumId w:val="17"/>
  </w:num>
  <w:num w:numId="12">
    <w:abstractNumId w:val="14"/>
  </w:num>
  <w:num w:numId="13">
    <w:abstractNumId w:val="7"/>
  </w:num>
  <w:num w:numId="14">
    <w:abstractNumId w:val="11"/>
  </w:num>
  <w:num w:numId="15">
    <w:abstractNumId w:val="16"/>
  </w:num>
  <w:num w:numId="16">
    <w:abstractNumId w:val="12"/>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42D"/>
    <w:rsid w:val="000016EF"/>
    <w:rsid w:val="00004272"/>
    <w:rsid w:val="00023184"/>
    <w:rsid w:val="000271ED"/>
    <w:rsid w:val="00031F3A"/>
    <w:rsid w:val="0003684B"/>
    <w:rsid w:val="0003694F"/>
    <w:rsid w:val="00066D57"/>
    <w:rsid w:val="00077CFA"/>
    <w:rsid w:val="000810F4"/>
    <w:rsid w:val="00081E95"/>
    <w:rsid w:val="00083640"/>
    <w:rsid w:val="000919EC"/>
    <w:rsid w:val="00093EB5"/>
    <w:rsid w:val="000B245F"/>
    <w:rsid w:val="000B48ED"/>
    <w:rsid w:val="000C0D83"/>
    <w:rsid w:val="000C7012"/>
    <w:rsid w:val="000D5BAB"/>
    <w:rsid w:val="000D6AC2"/>
    <w:rsid w:val="000E14E1"/>
    <w:rsid w:val="000E2F6D"/>
    <w:rsid w:val="000E4B25"/>
    <w:rsid w:val="000E770C"/>
    <w:rsid w:val="0010002B"/>
    <w:rsid w:val="0011370C"/>
    <w:rsid w:val="00113D34"/>
    <w:rsid w:val="001147AB"/>
    <w:rsid w:val="00125547"/>
    <w:rsid w:val="00127ED1"/>
    <w:rsid w:val="001357EA"/>
    <w:rsid w:val="00154CFA"/>
    <w:rsid w:val="001656FA"/>
    <w:rsid w:val="001759DB"/>
    <w:rsid w:val="001802C3"/>
    <w:rsid w:val="001817EB"/>
    <w:rsid w:val="00194B73"/>
    <w:rsid w:val="00195029"/>
    <w:rsid w:val="001B1BA8"/>
    <w:rsid w:val="001B6063"/>
    <w:rsid w:val="001D71A0"/>
    <w:rsid w:val="001D71EB"/>
    <w:rsid w:val="001D7D04"/>
    <w:rsid w:val="001F39DF"/>
    <w:rsid w:val="001F4253"/>
    <w:rsid w:val="00200621"/>
    <w:rsid w:val="00206A84"/>
    <w:rsid w:val="0021026A"/>
    <w:rsid w:val="0021318F"/>
    <w:rsid w:val="00215042"/>
    <w:rsid w:val="00230D5B"/>
    <w:rsid w:val="00234D04"/>
    <w:rsid w:val="00235C89"/>
    <w:rsid w:val="00245ABD"/>
    <w:rsid w:val="0024646D"/>
    <w:rsid w:val="00254D47"/>
    <w:rsid w:val="002731AF"/>
    <w:rsid w:val="0028076F"/>
    <w:rsid w:val="00283034"/>
    <w:rsid w:val="00295749"/>
    <w:rsid w:val="002A766E"/>
    <w:rsid w:val="002A771A"/>
    <w:rsid w:val="002B4DBE"/>
    <w:rsid w:val="002B5426"/>
    <w:rsid w:val="002C01D9"/>
    <w:rsid w:val="002D68C4"/>
    <w:rsid w:val="002E5C94"/>
    <w:rsid w:val="002E729D"/>
    <w:rsid w:val="002F7355"/>
    <w:rsid w:val="00306B14"/>
    <w:rsid w:val="003075AC"/>
    <w:rsid w:val="003117FD"/>
    <w:rsid w:val="00312485"/>
    <w:rsid w:val="00313EB5"/>
    <w:rsid w:val="0031685D"/>
    <w:rsid w:val="00324615"/>
    <w:rsid w:val="00325D75"/>
    <w:rsid w:val="00336153"/>
    <w:rsid w:val="00351B8E"/>
    <w:rsid w:val="00353FC4"/>
    <w:rsid w:val="00373756"/>
    <w:rsid w:val="00381829"/>
    <w:rsid w:val="003852C7"/>
    <w:rsid w:val="00390D39"/>
    <w:rsid w:val="003A1C82"/>
    <w:rsid w:val="003A45BE"/>
    <w:rsid w:val="003A7D77"/>
    <w:rsid w:val="003B29A6"/>
    <w:rsid w:val="003B2C7D"/>
    <w:rsid w:val="003B4F6F"/>
    <w:rsid w:val="003B5FCA"/>
    <w:rsid w:val="003C260D"/>
    <w:rsid w:val="003D0BF3"/>
    <w:rsid w:val="003D1BA3"/>
    <w:rsid w:val="003D384A"/>
    <w:rsid w:val="003E57FE"/>
    <w:rsid w:val="003F1473"/>
    <w:rsid w:val="003F20E3"/>
    <w:rsid w:val="003F25D3"/>
    <w:rsid w:val="003F2C14"/>
    <w:rsid w:val="003F5E19"/>
    <w:rsid w:val="0040031F"/>
    <w:rsid w:val="004012F2"/>
    <w:rsid w:val="00405D3E"/>
    <w:rsid w:val="00406CEE"/>
    <w:rsid w:val="00420F18"/>
    <w:rsid w:val="00427A89"/>
    <w:rsid w:val="00431359"/>
    <w:rsid w:val="00444E1E"/>
    <w:rsid w:val="00462350"/>
    <w:rsid w:val="0046707F"/>
    <w:rsid w:val="00467A9D"/>
    <w:rsid w:val="00472F7A"/>
    <w:rsid w:val="00476E8F"/>
    <w:rsid w:val="004977F5"/>
    <w:rsid w:val="004A74D4"/>
    <w:rsid w:val="004B1ACB"/>
    <w:rsid w:val="004B1F11"/>
    <w:rsid w:val="004B637F"/>
    <w:rsid w:val="004B7526"/>
    <w:rsid w:val="004C7011"/>
    <w:rsid w:val="004D0738"/>
    <w:rsid w:val="004D24D1"/>
    <w:rsid w:val="004D30C5"/>
    <w:rsid w:val="004E67F1"/>
    <w:rsid w:val="004F4800"/>
    <w:rsid w:val="004F4A01"/>
    <w:rsid w:val="004F5833"/>
    <w:rsid w:val="004F5DDA"/>
    <w:rsid w:val="005005D7"/>
    <w:rsid w:val="00501095"/>
    <w:rsid w:val="00505B89"/>
    <w:rsid w:val="0051227E"/>
    <w:rsid w:val="00515A3C"/>
    <w:rsid w:val="00523FBD"/>
    <w:rsid w:val="00527C0F"/>
    <w:rsid w:val="0053019F"/>
    <w:rsid w:val="00533C1F"/>
    <w:rsid w:val="00534A1D"/>
    <w:rsid w:val="00567412"/>
    <w:rsid w:val="00571F04"/>
    <w:rsid w:val="00591B1D"/>
    <w:rsid w:val="0059390F"/>
    <w:rsid w:val="005B0DEC"/>
    <w:rsid w:val="005B1976"/>
    <w:rsid w:val="005B426B"/>
    <w:rsid w:val="005C35D8"/>
    <w:rsid w:val="005D4B71"/>
    <w:rsid w:val="005D5A44"/>
    <w:rsid w:val="005D7DBB"/>
    <w:rsid w:val="005E0929"/>
    <w:rsid w:val="005E1117"/>
    <w:rsid w:val="005F04B2"/>
    <w:rsid w:val="005F4D49"/>
    <w:rsid w:val="00604F49"/>
    <w:rsid w:val="00606CAE"/>
    <w:rsid w:val="00610E8F"/>
    <w:rsid w:val="00612899"/>
    <w:rsid w:val="00612A99"/>
    <w:rsid w:val="00617AC1"/>
    <w:rsid w:val="006214D9"/>
    <w:rsid w:val="00653CAD"/>
    <w:rsid w:val="006544C4"/>
    <w:rsid w:val="00681C0F"/>
    <w:rsid w:val="00686020"/>
    <w:rsid w:val="00686A50"/>
    <w:rsid w:val="006874DB"/>
    <w:rsid w:val="006933AF"/>
    <w:rsid w:val="00695831"/>
    <w:rsid w:val="00696810"/>
    <w:rsid w:val="006A1FEC"/>
    <w:rsid w:val="006A72DE"/>
    <w:rsid w:val="006B75E1"/>
    <w:rsid w:val="006C436F"/>
    <w:rsid w:val="006D0B5F"/>
    <w:rsid w:val="006D3D7F"/>
    <w:rsid w:val="006D4066"/>
    <w:rsid w:val="006E195E"/>
    <w:rsid w:val="006E7046"/>
    <w:rsid w:val="006E79F9"/>
    <w:rsid w:val="006F1795"/>
    <w:rsid w:val="006F6631"/>
    <w:rsid w:val="00702715"/>
    <w:rsid w:val="00704AA5"/>
    <w:rsid w:val="00713434"/>
    <w:rsid w:val="00714095"/>
    <w:rsid w:val="00714333"/>
    <w:rsid w:val="00715AD7"/>
    <w:rsid w:val="00721BB4"/>
    <w:rsid w:val="00723974"/>
    <w:rsid w:val="00742E5F"/>
    <w:rsid w:val="0074769E"/>
    <w:rsid w:val="0075029E"/>
    <w:rsid w:val="00750E8B"/>
    <w:rsid w:val="00752441"/>
    <w:rsid w:val="00773F98"/>
    <w:rsid w:val="00776F00"/>
    <w:rsid w:val="00785BB9"/>
    <w:rsid w:val="0079777F"/>
    <w:rsid w:val="007A016F"/>
    <w:rsid w:val="007A29D8"/>
    <w:rsid w:val="007A6938"/>
    <w:rsid w:val="007B02FF"/>
    <w:rsid w:val="007B204C"/>
    <w:rsid w:val="007B311B"/>
    <w:rsid w:val="007B5A4A"/>
    <w:rsid w:val="007C30CB"/>
    <w:rsid w:val="007C6E51"/>
    <w:rsid w:val="007D1BFA"/>
    <w:rsid w:val="007D5912"/>
    <w:rsid w:val="007D64A6"/>
    <w:rsid w:val="007E251F"/>
    <w:rsid w:val="007F32A2"/>
    <w:rsid w:val="00802E8C"/>
    <w:rsid w:val="00804686"/>
    <w:rsid w:val="00806446"/>
    <w:rsid w:val="00806D91"/>
    <w:rsid w:val="00812929"/>
    <w:rsid w:val="00813FB2"/>
    <w:rsid w:val="00815612"/>
    <w:rsid w:val="0081656C"/>
    <w:rsid w:val="008277F5"/>
    <w:rsid w:val="008410E3"/>
    <w:rsid w:val="00846C47"/>
    <w:rsid w:val="008521E7"/>
    <w:rsid w:val="00852FF1"/>
    <w:rsid w:val="00853AFA"/>
    <w:rsid w:val="0086112C"/>
    <w:rsid w:val="008619B6"/>
    <w:rsid w:val="008656BD"/>
    <w:rsid w:val="008771A5"/>
    <w:rsid w:val="00886C50"/>
    <w:rsid w:val="00896FBE"/>
    <w:rsid w:val="008A6872"/>
    <w:rsid w:val="008B1592"/>
    <w:rsid w:val="008B183B"/>
    <w:rsid w:val="008B2E53"/>
    <w:rsid w:val="008B3631"/>
    <w:rsid w:val="008E3411"/>
    <w:rsid w:val="008F7D0C"/>
    <w:rsid w:val="009169C7"/>
    <w:rsid w:val="00922731"/>
    <w:rsid w:val="00925A65"/>
    <w:rsid w:val="00932AF9"/>
    <w:rsid w:val="00944582"/>
    <w:rsid w:val="009463AA"/>
    <w:rsid w:val="009533BC"/>
    <w:rsid w:val="00972515"/>
    <w:rsid w:val="009756AC"/>
    <w:rsid w:val="009779BB"/>
    <w:rsid w:val="009837CA"/>
    <w:rsid w:val="009910D9"/>
    <w:rsid w:val="00991CB4"/>
    <w:rsid w:val="009A477E"/>
    <w:rsid w:val="009A4E23"/>
    <w:rsid w:val="009B17CF"/>
    <w:rsid w:val="009B7FE2"/>
    <w:rsid w:val="009C21FB"/>
    <w:rsid w:val="009D0710"/>
    <w:rsid w:val="009D2B44"/>
    <w:rsid w:val="009D6579"/>
    <w:rsid w:val="009E3B79"/>
    <w:rsid w:val="009E4F55"/>
    <w:rsid w:val="009E547D"/>
    <w:rsid w:val="009F26FB"/>
    <w:rsid w:val="00A02DCC"/>
    <w:rsid w:val="00A036FA"/>
    <w:rsid w:val="00A0621C"/>
    <w:rsid w:val="00A204D2"/>
    <w:rsid w:val="00A20C49"/>
    <w:rsid w:val="00A22E3D"/>
    <w:rsid w:val="00A237CC"/>
    <w:rsid w:val="00A26A3A"/>
    <w:rsid w:val="00A3612B"/>
    <w:rsid w:val="00A50171"/>
    <w:rsid w:val="00A557E9"/>
    <w:rsid w:val="00A56540"/>
    <w:rsid w:val="00A6195B"/>
    <w:rsid w:val="00A6209D"/>
    <w:rsid w:val="00A71756"/>
    <w:rsid w:val="00A72F85"/>
    <w:rsid w:val="00A8246B"/>
    <w:rsid w:val="00A82AB8"/>
    <w:rsid w:val="00A90CD3"/>
    <w:rsid w:val="00AA5A8F"/>
    <w:rsid w:val="00AB2795"/>
    <w:rsid w:val="00AB2FAB"/>
    <w:rsid w:val="00AD66D4"/>
    <w:rsid w:val="00AE07D8"/>
    <w:rsid w:val="00AE31E1"/>
    <w:rsid w:val="00AE5278"/>
    <w:rsid w:val="00AE5D42"/>
    <w:rsid w:val="00B007F0"/>
    <w:rsid w:val="00B01CFC"/>
    <w:rsid w:val="00B2622F"/>
    <w:rsid w:val="00B4055B"/>
    <w:rsid w:val="00B431EF"/>
    <w:rsid w:val="00B57F49"/>
    <w:rsid w:val="00B70C6C"/>
    <w:rsid w:val="00B710B2"/>
    <w:rsid w:val="00B72739"/>
    <w:rsid w:val="00B74285"/>
    <w:rsid w:val="00B837F2"/>
    <w:rsid w:val="00B869F4"/>
    <w:rsid w:val="00B915D4"/>
    <w:rsid w:val="00B92CB7"/>
    <w:rsid w:val="00BA2DEF"/>
    <w:rsid w:val="00BB7138"/>
    <w:rsid w:val="00BC096C"/>
    <w:rsid w:val="00BC2C9A"/>
    <w:rsid w:val="00BE1545"/>
    <w:rsid w:val="00BE2B5D"/>
    <w:rsid w:val="00BF0ACB"/>
    <w:rsid w:val="00BF52E4"/>
    <w:rsid w:val="00BF5D33"/>
    <w:rsid w:val="00C04093"/>
    <w:rsid w:val="00C3111A"/>
    <w:rsid w:val="00C45A20"/>
    <w:rsid w:val="00C45AEF"/>
    <w:rsid w:val="00C46C67"/>
    <w:rsid w:val="00C47EC3"/>
    <w:rsid w:val="00C50491"/>
    <w:rsid w:val="00C656B8"/>
    <w:rsid w:val="00C7643D"/>
    <w:rsid w:val="00C825AB"/>
    <w:rsid w:val="00C8428F"/>
    <w:rsid w:val="00C85177"/>
    <w:rsid w:val="00C85259"/>
    <w:rsid w:val="00C907B5"/>
    <w:rsid w:val="00CA6C39"/>
    <w:rsid w:val="00CC1AA0"/>
    <w:rsid w:val="00CC1EE3"/>
    <w:rsid w:val="00CC38A2"/>
    <w:rsid w:val="00CC579C"/>
    <w:rsid w:val="00CD7731"/>
    <w:rsid w:val="00CE18BF"/>
    <w:rsid w:val="00CE2325"/>
    <w:rsid w:val="00CE635B"/>
    <w:rsid w:val="00CF267A"/>
    <w:rsid w:val="00CF3346"/>
    <w:rsid w:val="00CF45DA"/>
    <w:rsid w:val="00CF6199"/>
    <w:rsid w:val="00D076A9"/>
    <w:rsid w:val="00D1186C"/>
    <w:rsid w:val="00D140B9"/>
    <w:rsid w:val="00D20951"/>
    <w:rsid w:val="00D34737"/>
    <w:rsid w:val="00D37ADB"/>
    <w:rsid w:val="00D460F3"/>
    <w:rsid w:val="00D54B84"/>
    <w:rsid w:val="00D618C1"/>
    <w:rsid w:val="00D61C84"/>
    <w:rsid w:val="00D62CCA"/>
    <w:rsid w:val="00D64D8F"/>
    <w:rsid w:val="00D72E57"/>
    <w:rsid w:val="00D75758"/>
    <w:rsid w:val="00D77AFF"/>
    <w:rsid w:val="00D81C0A"/>
    <w:rsid w:val="00D81E4B"/>
    <w:rsid w:val="00D830C6"/>
    <w:rsid w:val="00D84EE4"/>
    <w:rsid w:val="00D9504A"/>
    <w:rsid w:val="00DA6686"/>
    <w:rsid w:val="00DB30F6"/>
    <w:rsid w:val="00DC1AD3"/>
    <w:rsid w:val="00DC5E25"/>
    <w:rsid w:val="00DD1FD5"/>
    <w:rsid w:val="00DD5BE7"/>
    <w:rsid w:val="00DE0202"/>
    <w:rsid w:val="00DE5D11"/>
    <w:rsid w:val="00DE6420"/>
    <w:rsid w:val="00DE7597"/>
    <w:rsid w:val="00DF02F3"/>
    <w:rsid w:val="00DF2464"/>
    <w:rsid w:val="00DF3F9A"/>
    <w:rsid w:val="00E31299"/>
    <w:rsid w:val="00E3166F"/>
    <w:rsid w:val="00E40A6B"/>
    <w:rsid w:val="00E42618"/>
    <w:rsid w:val="00E43FFE"/>
    <w:rsid w:val="00E45C6F"/>
    <w:rsid w:val="00E46521"/>
    <w:rsid w:val="00E47AC6"/>
    <w:rsid w:val="00E505C8"/>
    <w:rsid w:val="00E5154B"/>
    <w:rsid w:val="00E54EAA"/>
    <w:rsid w:val="00E61778"/>
    <w:rsid w:val="00E74349"/>
    <w:rsid w:val="00E8026D"/>
    <w:rsid w:val="00E96953"/>
    <w:rsid w:val="00EA0E65"/>
    <w:rsid w:val="00EA6E3B"/>
    <w:rsid w:val="00EB38EC"/>
    <w:rsid w:val="00EB462E"/>
    <w:rsid w:val="00EC0DDC"/>
    <w:rsid w:val="00ED0B76"/>
    <w:rsid w:val="00ED5AC3"/>
    <w:rsid w:val="00ED740A"/>
    <w:rsid w:val="00ED7C49"/>
    <w:rsid w:val="00EE1BD7"/>
    <w:rsid w:val="00EE49D6"/>
    <w:rsid w:val="00EF0D18"/>
    <w:rsid w:val="00EF4FAF"/>
    <w:rsid w:val="00EF562E"/>
    <w:rsid w:val="00F00BB6"/>
    <w:rsid w:val="00F16D9D"/>
    <w:rsid w:val="00F200AC"/>
    <w:rsid w:val="00F275D7"/>
    <w:rsid w:val="00F27C5E"/>
    <w:rsid w:val="00F315C2"/>
    <w:rsid w:val="00F40803"/>
    <w:rsid w:val="00F42B2D"/>
    <w:rsid w:val="00F56B45"/>
    <w:rsid w:val="00F61849"/>
    <w:rsid w:val="00F67F7D"/>
    <w:rsid w:val="00F7151A"/>
    <w:rsid w:val="00F859E2"/>
    <w:rsid w:val="00F868A7"/>
    <w:rsid w:val="00F868F0"/>
    <w:rsid w:val="00F902CE"/>
    <w:rsid w:val="00FA0999"/>
    <w:rsid w:val="00FA1CB1"/>
    <w:rsid w:val="00FA642D"/>
    <w:rsid w:val="00FB1773"/>
    <w:rsid w:val="00FB2FD3"/>
    <w:rsid w:val="00FB685B"/>
    <w:rsid w:val="00FC2A18"/>
    <w:rsid w:val="00FD374A"/>
    <w:rsid w:val="00FD4527"/>
    <w:rsid w:val="00FD607A"/>
    <w:rsid w:val="00FE42C2"/>
    <w:rsid w:val="00FE5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qFormat/>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uiPriority w:val="99"/>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uiPriority w:val="39"/>
    <w:qFormat/>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uiPriority w:val="39"/>
    <w:qFormat/>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uiPriority w:val="39"/>
    <w:qFormat/>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uiPriority w:val="39"/>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 w:type="paragraph" w:styleId="HTML">
    <w:name w:val="HTML Preformatted"/>
    <w:basedOn w:val="a"/>
    <w:link w:val="HTMLChar"/>
    <w:uiPriority w:val="99"/>
    <w:unhideWhenUsed/>
    <w:rsid w:val="00C45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C45A20"/>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57E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1357EA"/>
    <w:pPr>
      <w:keepNext/>
      <w:keepLines/>
      <w:tabs>
        <w:tab w:val="left" w:pos="425"/>
      </w:tabs>
      <w:spacing w:before="340" w:after="330" w:line="576" w:lineRule="auto"/>
      <w:ind w:left="425" w:hanging="425"/>
      <w:outlineLvl w:val="0"/>
    </w:pPr>
    <w:rPr>
      <w:rFonts w:eastAsia="黑体"/>
      <w:bCs/>
      <w:kern w:val="44"/>
      <w:sz w:val="44"/>
      <w:szCs w:val="44"/>
    </w:rPr>
  </w:style>
  <w:style w:type="paragraph" w:styleId="2">
    <w:name w:val="heading 2"/>
    <w:basedOn w:val="a"/>
    <w:next w:val="a"/>
    <w:link w:val="2Char"/>
    <w:qFormat/>
    <w:rsid w:val="001357EA"/>
    <w:pPr>
      <w:keepNext/>
      <w:keepLines/>
      <w:tabs>
        <w:tab w:val="left" w:pos="567"/>
      </w:tabs>
      <w:spacing w:before="260" w:after="260"/>
      <w:ind w:left="567" w:hanging="567"/>
      <w:outlineLvl w:val="1"/>
    </w:pPr>
    <w:rPr>
      <w:rFonts w:eastAsia="黑体"/>
      <w:bCs/>
      <w:sz w:val="32"/>
      <w:szCs w:val="32"/>
    </w:rPr>
  </w:style>
  <w:style w:type="paragraph" w:styleId="3">
    <w:name w:val="heading 3"/>
    <w:basedOn w:val="a"/>
    <w:next w:val="a"/>
    <w:link w:val="3Char"/>
    <w:qFormat/>
    <w:rsid w:val="001357EA"/>
    <w:pPr>
      <w:keepNext/>
      <w:keepLines/>
      <w:spacing w:before="260" w:after="260" w:line="413" w:lineRule="auto"/>
      <w:ind w:hangingChars="295" w:hanging="295"/>
      <w:outlineLvl w:val="2"/>
    </w:pPr>
    <w:rPr>
      <w:rFonts w:eastAsia="黑体"/>
      <w:bCs/>
      <w:sz w:val="30"/>
      <w:szCs w:val="32"/>
    </w:rPr>
  </w:style>
  <w:style w:type="paragraph" w:styleId="4">
    <w:name w:val="heading 4"/>
    <w:basedOn w:val="a"/>
    <w:next w:val="a"/>
    <w:link w:val="4Char"/>
    <w:qFormat/>
    <w:rsid w:val="001357EA"/>
    <w:pPr>
      <w:keepNext/>
      <w:keepLines/>
      <w:tabs>
        <w:tab w:val="left" w:pos="851"/>
      </w:tabs>
      <w:spacing w:before="280" w:after="290"/>
      <w:ind w:left="851" w:hanging="851"/>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357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357EA"/>
    <w:rPr>
      <w:sz w:val="18"/>
      <w:szCs w:val="18"/>
    </w:rPr>
  </w:style>
  <w:style w:type="paragraph" w:styleId="a4">
    <w:name w:val="footer"/>
    <w:basedOn w:val="a"/>
    <w:link w:val="Char0"/>
    <w:unhideWhenUsed/>
    <w:rsid w:val="001357EA"/>
    <w:pPr>
      <w:tabs>
        <w:tab w:val="center" w:pos="4153"/>
        <w:tab w:val="right" w:pos="8306"/>
      </w:tabs>
      <w:snapToGrid w:val="0"/>
      <w:jc w:val="left"/>
    </w:pPr>
    <w:rPr>
      <w:sz w:val="18"/>
      <w:szCs w:val="18"/>
    </w:rPr>
  </w:style>
  <w:style w:type="character" w:customStyle="1" w:styleId="Char0">
    <w:name w:val="页脚 Char"/>
    <w:basedOn w:val="a0"/>
    <w:link w:val="a4"/>
    <w:uiPriority w:val="99"/>
    <w:rsid w:val="001357EA"/>
    <w:rPr>
      <w:sz w:val="18"/>
      <w:szCs w:val="18"/>
    </w:rPr>
  </w:style>
  <w:style w:type="character" w:customStyle="1" w:styleId="1Char">
    <w:name w:val="标题 1 Char"/>
    <w:basedOn w:val="a0"/>
    <w:link w:val="1"/>
    <w:qFormat/>
    <w:rsid w:val="001357EA"/>
    <w:rPr>
      <w:rFonts w:ascii="Times New Roman" w:eastAsia="黑体" w:hAnsi="Times New Roman" w:cs="Times New Roman"/>
      <w:bCs/>
      <w:kern w:val="44"/>
      <w:sz w:val="44"/>
      <w:szCs w:val="44"/>
    </w:rPr>
  </w:style>
  <w:style w:type="character" w:customStyle="1" w:styleId="2Char">
    <w:name w:val="标题 2 Char"/>
    <w:basedOn w:val="a0"/>
    <w:link w:val="2"/>
    <w:rsid w:val="001357EA"/>
    <w:rPr>
      <w:rFonts w:ascii="Times New Roman" w:eastAsia="黑体" w:hAnsi="Times New Roman" w:cs="Times New Roman"/>
      <w:bCs/>
      <w:sz w:val="32"/>
      <w:szCs w:val="32"/>
    </w:rPr>
  </w:style>
  <w:style w:type="character" w:customStyle="1" w:styleId="3Char">
    <w:name w:val="标题 3 Char"/>
    <w:basedOn w:val="a0"/>
    <w:link w:val="3"/>
    <w:rsid w:val="001357EA"/>
    <w:rPr>
      <w:rFonts w:ascii="Times New Roman" w:eastAsia="黑体" w:hAnsi="Times New Roman" w:cs="Times New Roman"/>
      <w:bCs/>
      <w:sz w:val="30"/>
      <w:szCs w:val="32"/>
    </w:rPr>
  </w:style>
  <w:style w:type="character" w:customStyle="1" w:styleId="4Char">
    <w:name w:val="标题 4 Char"/>
    <w:basedOn w:val="a0"/>
    <w:link w:val="4"/>
    <w:rsid w:val="001357EA"/>
    <w:rPr>
      <w:rFonts w:ascii="Times New Roman" w:eastAsia="黑体" w:hAnsi="Times New Roman" w:cs="Times New Roman"/>
      <w:bCs/>
      <w:sz w:val="28"/>
      <w:szCs w:val="28"/>
    </w:rPr>
  </w:style>
  <w:style w:type="character" w:styleId="a5">
    <w:name w:val="annotation reference"/>
    <w:rsid w:val="001357EA"/>
    <w:rPr>
      <w:sz w:val="21"/>
      <w:szCs w:val="21"/>
    </w:rPr>
  </w:style>
  <w:style w:type="character" w:styleId="a6">
    <w:name w:val="footnote reference"/>
    <w:rsid w:val="001357EA"/>
    <w:rPr>
      <w:vertAlign w:val="superscript"/>
    </w:rPr>
  </w:style>
  <w:style w:type="character" w:customStyle="1" w:styleId="apple-style-span">
    <w:name w:val="apple-style-span"/>
    <w:rsid w:val="001357EA"/>
  </w:style>
  <w:style w:type="character" w:customStyle="1" w:styleId="Char1">
    <w:name w:val="脚注文本 Char"/>
    <w:link w:val="a7"/>
    <w:rsid w:val="001357EA"/>
    <w:rPr>
      <w:sz w:val="18"/>
      <w:szCs w:val="18"/>
    </w:rPr>
  </w:style>
  <w:style w:type="character" w:customStyle="1" w:styleId="2Char0">
    <w:name w:val="样式 题注 + 居中 首行缩进:  2 字符 Char"/>
    <w:link w:val="20"/>
    <w:rsid w:val="001357EA"/>
    <w:rPr>
      <w:rFonts w:eastAsia="黑体" w:cs="宋体"/>
    </w:rPr>
  </w:style>
  <w:style w:type="character" w:styleId="a8">
    <w:name w:val="Hyperlink"/>
    <w:rsid w:val="001357EA"/>
    <w:rPr>
      <w:color w:val="0000FF"/>
      <w:u w:val="single"/>
    </w:rPr>
  </w:style>
  <w:style w:type="character" w:customStyle="1" w:styleId="apple-converted-space">
    <w:name w:val="apple-converted-space"/>
    <w:rsid w:val="001357EA"/>
  </w:style>
  <w:style w:type="character" w:customStyle="1" w:styleId="Char2">
    <w:name w:val="题注 Char"/>
    <w:link w:val="a9"/>
    <w:rsid w:val="001357EA"/>
    <w:rPr>
      <w:rFonts w:eastAsia="黑体" w:cs="Arial"/>
    </w:rPr>
  </w:style>
  <w:style w:type="character" w:styleId="aa">
    <w:name w:val="page number"/>
    <w:basedOn w:val="a0"/>
    <w:rsid w:val="001357EA"/>
  </w:style>
  <w:style w:type="character" w:customStyle="1" w:styleId="hps">
    <w:name w:val="hps"/>
    <w:rsid w:val="001357EA"/>
  </w:style>
  <w:style w:type="paragraph" w:styleId="ab">
    <w:name w:val="Normal (Web)"/>
    <w:basedOn w:val="a"/>
    <w:uiPriority w:val="99"/>
    <w:rsid w:val="001357EA"/>
    <w:pPr>
      <w:widowControl/>
      <w:spacing w:before="100" w:beforeAutospacing="1" w:after="100" w:afterAutospacing="1" w:line="240" w:lineRule="auto"/>
      <w:jc w:val="left"/>
    </w:pPr>
    <w:rPr>
      <w:rFonts w:ascii="宋体" w:hAnsi="宋体" w:cs="宋体"/>
      <w:kern w:val="0"/>
    </w:rPr>
  </w:style>
  <w:style w:type="paragraph" w:styleId="6">
    <w:name w:val="toc 6"/>
    <w:basedOn w:val="a"/>
    <w:next w:val="a"/>
    <w:rsid w:val="001357EA"/>
    <w:pPr>
      <w:ind w:left="1200"/>
      <w:jc w:val="left"/>
    </w:pPr>
    <w:rPr>
      <w:sz w:val="18"/>
      <w:szCs w:val="18"/>
    </w:rPr>
  </w:style>
  <w:style w:type="paragraph" w:styleId="ac">
    <w:name w:val="annotation text"/>
    <w:basedOn w:val="a"/>
    <w:link w:val="Char3"/>
    <w:rsid w:val="001357EA"/>
    <w:pPr>
      <w:ind w:firstLineChars="200" w:firstLine="200"/>
      <w:jc w:val="left"/>
    </w:pPr>
  </w:style>
  <w:style w:type="character" w:customStyle="1" w:styleId="Char3">
    <w:name w:val="批注文字 Char"/>
    <w:basedOn w:val="a0"/>
    <w:link w:val="ac"/>
    <w:rsid w:val="001357EA"/>
    <w:rPr>
      <w:rFonts w:ascii="Times New Roman" w:eastAsia="宋体" w:hAnsi="Times New Roman" w:cs="Times New Roman"/>
      <w:sz w:val="24"/>
      <w:szCs w:val="24"/>
    </w:rPr>
  </w:style>
  <w:style w:type="paragraph" w:styleId="10">
    <w:name w:val="toc 1"/>
    <w:basedOn w:val="a"/>
    <w:next w:val="a"/>
    <w:uiPriority w:val="39"/>
    <w:qFormat/>
    <w:rsid w:val="001357EA"/>
    <w:pPr>
      <w:spacing w:before="120" w:after="120"/>
      <w:jc w:val="left"/>
    </w:pPr>
    <w:rPr>
      <w:b/>
      <w:bCs/>
      <w:caps/>
      <w:sz w:val="20"/>
      <w:szCs w:val="20"/>
    </w:rPr>
  </w:style>
  <w:style w:type="paragraph" w:styleId="ad">
    <w:name w:val="Body Text"/>
    <w:basedOn w:val="a"/>
    <w:link w:val="Char4"/>
    <w:rsid w:val="001357EA"/>
  </w:style>
  <w:style w:type="character" w:customStyle="1" w:styleId="Char4">
    <w:name w:val="正文文本 Char"/>
    <w:basedOn w:val="a0"/>
    <w:link w:val="ad"/>
    <w:rsid w:val="001357EA"/>
    <w:rPr>
      <w:rFonts w:ascii="Times New Roman" w:eastAsia="宋体" w:hAnsi="Times New Roman" w:cs="Times New Roman"/>
      <w:sz w:val="24"/>
      <w:szCs w:val="24"/>
    </w:rPr>
  </w:style>
  <w:style w:type="paragraph" w:styleId="7">
    <w:name w:val="toc 7"/>
    <w:basedOn w:val="a"/>
    <w:next w:val="a"/>
    <w:rsid w:val="001357EA"/>
    <w:pPr>
      <w:ind w:left="1440"/>
      <w:jc w:val="left"/>
    </w:pPr>
    <w:rPr>
      <w:sz w:val="18"/>
      <w:szCs w:val="18"/>
    </w:rPr>
  </w:style>
  <w:style w:type="paragraph" w:styleId="30">
    <w:name w:val="toc 3"/>
    <w:basedOn w:val="a"/>
    <w:next w:val="a"/>
    <w:uiPriority w:val="39"/>
    <w:qFormat/>
    <w:rsid w:val="001357EA"/>
    <w:pPr>
      <w:ind w:left="480"/>
      <w:jc w:val="left"/>
    </w:pPr>
    <w:rPr>
      <w:i/>
      <w:iCs/>
      <w:sz w:val="20"/>
      <w:szCs w:val="20"/>
    </w:rPr>
  </w:style>
  <w:style w:type="paragraph" w:customStyle="1" w:styleId="20">
    <w:name w:val="样式 题注 + 居中 首行缩进:  2 字符"/>
    <w:basedOn w:val="a9"/>
    <w:link w:val="2Char0"/>
    <w:rsid w:val="001357EA"/>
    <w:pPr>
      <w:ind w:firstLine="400"/>
      <w:jc w:val="center"/>
    </w:pPr>
    <w:rPr>
      <w:rFonts w:cs="宋体"/>
    </w:rPr>
  </w:style>
  <w:style w:type="paragraph" w:styleId="ae">
    <w:name w:val="List Paragraph"/>
    <w:basedOn w:val="a"/>
    <w:qFormat/>
    <w:rsid w:val="001357EA"/>
    <w:pPr>
      <w:ind w:firstLineChars="200" w:firstLine="420"/>
    </w:pPr>
  </w:style>
  <w:style w:type="paragraph" w:styleId="a9">
    <w:name w:val="caption"/>
    <w:basedOn w:val="a"/>
    <w:next w:val="a"/>
    <w:link w:val="Char2"/>
    <w:qFormat/>
    <w:rsid w:val="001357EA"/>
    <w:pPr>
      <w:spacing w:before="152" w:after="160"/>
      <w:ind w:firstLineChars="200" w:firstLine="200"/>
    </w:pPr>
    <w:rPr>
      <w:rFonts w:asciiTheme="minorHAnsi" w:eastAsia="黑体" w:hAnsiTheme="minorHAnsi" w:cs="Arial"/>
      <w:sz w:val="21"/>
      <w:szCs w:val="22"/>
    </w:rPr>
  </w:style>
  <w:style w:type="paragraph" w:styleId="af">
    <w:name w:val="Document Map"/>
    <w:basedOn w:val="a"/>
    <w:link w:val="Char5"/>
    <w:rsid w:val="001357EA"/>
    <w:pPr>
      <w:shd w:val="clear" w:color="auto" w:fill="000080"/>
    </w:pPr>
  </w:style>
  <w:style w:type="character" w:customStyle="1" w:styleId="Char5">
    <w:name w:val="文档结构图 Char"/>
    <w:basedOn w:val="a0"/>
    <w:link w:val="af"/>
    <w:rsid w:val="001357EA"/>
    <w:rPr>
      <w:rFonts w:ascii="Times New Roman" w:eastAsia="宋体" w:hAnsi="Times New Roman" w:cs="Times New Roman"/>
      <w:sz w:val="24"/>
      <w:szCs w:val="24"/>
      <w:shd w:val="clear" w:color="auto" w:fill="000080"/>
    </w:rPr>
  </w:style>
  <w:style w:type="paragraph" w:styleId="af0">
    <w:name w:val="Balloon Text"/>
    <w:basedOn w:val="a"/>
    <w:link w:val="Char6"/>
    <w:rsid w:val="001357EA"/>
    <w:rPr>
      <w:sz w:val="18"/>
      <w:szCs w:val="18"/>
    </w:rPr>
  </w:style>
  <w:style w:type="character" w:customStyle="1" w:styleId="Char6">
    <w:name w:val="批注框文本 Char"/>
    <w:basedOn w:val="a0"/>
    <w:link w:val="af0"/>
    <w:rsid w:val="001357EA"/>
    <w:rPr>
      <w:rFonts w:ascii="Times New Roman" w:eastAsia="宋体" w:hAnsi="Times New Roman" w:cs="Times New Roman"/>
      <w:sz w:val="18"/>
      <w:szCs w:val="18"/>
    </w:rPr>
  </w:style>
  <w:style w:type="paragraph" w:styleId="a7">
    <w:name w:val="footnote text"/>
    <w:basedOn w:val="a"/>
    <w:link w:val="Char1"/>
    <w:rsid w:val="001357EA"/>
    <w:pPr>
      <w:snapToGrid w:val="0"/>
      <w:jc w:val="left"/>
    </w:pPr>
    <w:rPr>
      <w:rFonts w:asciiTheme="minorHAnsi" w:eastAsiaTheme="minorEastAsia" w:hAnsiTheme="minorHAnsi" w:cstheme="minorBidi"/>
      <w:sz w:val="18"/>
      <w:szCs w:val="18"/>
    </w:rPr>
  </w:style>
  <w:style w:type="character" w:customStyle="1" w:styleId="Char10">
    <w:name w:val="脚注文本 Char1"/>
    <w:basedOn w:val="a0"/>
    <w:uiPriority w:val="99"/>
    <w:semiHidden/>
    <w:rsid w:val="001357EA"/>
    <w:rPr>
      <w:rFonts w:ascii="Times New Roman" w:eastAsia="宋体" w:hAnsi="Times New Roman" w:cs="Times New Roman"/>
      <w:sz w:val="18"/>
      <w:szCs w:val="18"/>
    </w:rPr>
  </w:style>
  <w:style w:type="paragraph" w:styleId="af1">
    <w:name w:val="annotation subject"/>
    <w:basedOn w:val="ac"/>
    <w:next w:val="ac"/>
    <w:link w:val="Char7"/>
    <w:rsid w:val="001357EA"/>
    <w:pPr>
      <w:spacing w:line="240" w:lineRule="auto"/>
      <w:ind w:firstLineChars="0" w:firstLine="0"/>
    </w:pPr>
    <w:rPr>
      <w:b/>
      <w:bCs/>
      <w:sz w:val="21"/>
    </w:rPr>
  </w:style>
  <w:style w:type="character" w:customStyle="1" w:styleId="Char7">
    <w:name w:val="批注主题 Char"/>
    <w:basedOn w:val="Char3"/>
    <w:link w:val="af1"/>
    <w:rsid w:val="001357EA"/>
    <w:rPr>
      <w:rFonts w:ascii="Times New Roman" w:eastAsia="宋体" w:hAnsi="Times New Roman" w:cs="Times New Roman"/>
      <w:b/>
      <w:bCs/>
      <w:sz w:val="24"/>
      <w:szCs w:val="24"/>
    </w:rPr>
  </w:style>
  <w:style w:type="paragraph" w:styleId="21">
    <w:name w:val="toc 2"/>
    <w:basedOn w:val="a"/>
    <w:next w:val="a"/>
    <w:uiPriority w:val="39"/>
    <w:qFormat/>
    <w:rsid w:val="001357EA"/>
    <w:pPr>
      <w:ind w:left="240"/>
      <w:jc w:val="left"/>
    </w:pPr>
    <w:rPr>
      <w:smallCaps/>
      <w:sz w:val="20"/>
      <w:szCs w:val="20"/>
    </w:rPr>
  </w:style>
  <w:style w:type="paragraph" w:styleId="9">
    <w:name w:val="toc 9"/>
    <w:basedOn w:val="a"/>
    <w:next w:val="a"/>
    <w:rsid w:val="001357EA"/>
    <w:pPr>
      <w:ind w:left="1920"/>
      <w:jc w:val="left"/>
    </w:pPr>
    <w:rPr>
      <w:sz w:val="18"/>
      <w:szCs w:val="18"/>
    </w:rPr>
  </w:style>
  <w:style w:type="paragraph" w:styleId="8">
    <w:name w:val="toc 8"/>
    <w:basedOn w:val="a"/>
    <w:next w:val="a"/>
    <w:rsid w:val="001357EA"/>
    <w:pPr>
      <w:ind w:left="1680"/>
      <w:jc w:val="left"/>
    </w:pPr>
    <w:rPr>
      <w:sz w:val="18"/>
      <w:szCs w:val="18"/>
    </w:rPr>
  </w:style>
  <w:style w:type="paragraph" w:styleId="af2">
    <w:name w:val="Body Text Indent"/>
    <w:basedOn w:val="a"/>
    <w:link w:val="Char8"/>
    <w:rsid w:val="001357EA"/>
    <w:pPr>
      <w:ind w:firstLineChars="200" w:firstLine="600"/>
    </w:pPr>
    <w:rPr>
      <w:rFonts w:eastAsia="仿宋_GB2312"/>
      <w:sz w:val="30"/>
    </w:rPr>
  </w:style>
  <w:style w:type="character" w:customStyle="1" w:styleId="Char8">
    <w:name w:val="正文文本缩进 Char"/>
    <w:basedOn w:val="a0"/>
    <w:link w:val="af2"/>
    <w:rsid w:val="001357EA"/>
    <w:rPr>
      <w:rFonts w:ascii="Times New Roman" w:eastAsia="仿宋_GB2312" w:hAnsi="Times New Roman" w:cs="Times New Roman"/>
      <w:sz w:val="30"/>
      <w:szCs w:val="24"/>
    </w:rPr>
  </w:style>
  <w:style w:type="paragraph" w:styleId="22">
    <w:name w:val="Body Text 2"/>
    <w:basedOn w:val="a"/>
    <w:link w:val="2Char1"/>
    <w:rsid w:val="001357EA"/>
    <w:pPr>
      <w:jc w:val="center"/>
    </w:pPr>
  </w:style>
  <w:style w:type="character" w:customStyle="1" w:styleId="2Char1">
    <w:name w:val="正文文本 2 Char"/>
    <w:basedOn w:val="a0"/>
    <w:link w:val="22"/>
    <w:rsid w:val="001357EA"/>
    <w:rPr>
      <w:rFonts w:ascii="Times New Roman" w:eastAsia="宋体" w:hAnsi="Times New Roman" w:cs="Times New Roman"/>
      <w:sz w:val="24"/>
      <w:szCs w:val="24"/>
    </w:rPr>
  </w:style>
  <w:style w:type="paragraph" w:styleId="5">
    <w:name w:val="toc 5"/>
    <w:basedOn w:val="a"/>
    <w:next w:val="a"/>
    <w:rsid w:val="001357EA"/>
    <w:pPr>
      <w:ind w:left="960"/>
      <w:jc w:val="left"/>
    </w:pPr>
    <w:rPr>
      <w:sz w:val="18"/>
      <w:szCs w:val="18"/>
    </w:rPr>
  </w:style>
  <w:style w:type="paragraph" w:styleId="40">
    <w:name w:val="toc 4"/>
    <w:basedOn w:val="a"/>
    <w:next w:val="a"/>
    <w:rsid w:val="001357EA"/>
    <w:pPr>
      <w:ind w:left="720"/>
      <w:jc w:val="left"/>
    </w:pPr>
    <w:rPr>
      <w:sz w:val="18"/>
      <w:szCs w:val="18"/>
    </w:rPr>
  </w:style>
  <w:style w:type="paragraph" w:styleId="TOC">
    <w:name w:val="TOC Heading"/>
    <w:basedOn w:val="1"/>
    <w:next w:val="a"/>
    <w:uiPriority w:val="39"/>
    <w:qFormat/>
    <w:rsid w:val="001357EA"/>
    <w:pPr>
      <w:widowControl/>
      <w:spacing w:before="480" w:after="0" w:line="276" w:lineRule="auto"/>
      <w:ind w:left="0" w:firstLine="0"/>
      <w:jc w:val="left"/>
      <w:outlineLvl w:val="9"/>
    </w:pPr>
    <w:rPr>
      <w:rFonts w:ascii="Cambria" w:eastAsia="宋体" w:hAnsi="Cambria"/>
      <w:b/>
      <w:color w:val="365F91"/>
      <w:kern w:val="0"/>
      <w:sz w:val="28"/>
      <w:szCs w:val="28"/>
    </w:rPr>
  </w:style>
  <w:style w:type="paragraph" w:styleId="HTML">
    <w:name w:val="HTML Preformatted"/>
    <w:basedOn w:val="a"/>
    <w:link w:val="HTMLChar"/>
    <w:uiPriority w:val="99"/>
    <w:unhideWhenUsed/>
    <w:rsid w:val="00C45A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C45A2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569">
      <w:bodyDiv w:val="1"/>
      <w:marLeft w:val="0"/>
      <w:marRight w:val="0"/>
      <w:marTop w:val="0"/>
      <w:marBottom w:val="0"/>
      <w:divBdr>
        <w:top w:val="none" w:sz="0" w:space="0" w:color="auto"/>
        <w:left w:val="none" w:sz="0" w:space="0" w:color="auto"/>
        <w:bottom w:val="none" w:sz="0" w:space="0" w:color="auto"/>
        <w:right w:val="none" w:sz="0" w:space="0" w:color="auto"/>
      </w:divBdr>
    </w:div>
    <w:div w:id="69929555">
      <w:bodyDiv w:val="1"/>
      <w:marLeft w:val="0"/>
      <w:marRight w:val="0"/>
      <w:marTop w:val="0"/>
      <w:marBottom w:val="0"/>
      <w:divBdr>
        <w:top w:val="none" w:sz="0" w:space="0" w:color="auto"/>
        <w:left w:val="none" w:sz="0" w:space="0" w:color="auto"/>
        <w:bottom w:val="none" w:sz="0" w:space="0" w:color="auto"/>
        <w:right w:val="none" w:sz="0" w:space="0" w:color="auto"/>
      </w:divBdr>
    </w:div>
    <w:div w:id="109326286">
      <w:bodyDiv w:val="1"/>
      <w:marLeft w:val="0"/>
      <w:marRight w:val="0"/>
      <w:marTop w:val="0"/>
      <w:marBottom w:val="0"/>
      <w:divBdr>
        <w:top w:val="none" w:sz="0" w:space="0" w:color="auto"/>
        <w:left w:val="none" w:sz="0" w:space="0" w:color="auto"/>
        <w:bottom w:val="none" w:sz="0" w:space="0" w:color="auto"/>
        <w:right w:val="none" w:sz="0" w:space="0" w:color="auto"/>
      </w:divBdr>
    </w:div>
    <w:div w:id="131140953">
      <w:bodyDiv w:val="1"/>
      <w:marLeft w:val="0"/>
      <w:marRight w:val="0"/>
      <w:marTop w:val="0"/>
      <w:marBottom w:val="0"/>
      <w:divBdr>
        <w:top w:val="none" w:sz="0" w:space="0" w:color="auto"/>
        <w:left w:val="none" w:sz="0" w:space="0" w:color="auto"/>
        <w:bottom w:val="none" w:sz="0" w:space="0" w:color="auto"/>
        <w:right w:val="none" w:sz="0" w:space="0" w:color="auto"/>
      </w:divBdr>
    </w:div>
    <w:div w:id="213931916">
      <w:bodyDiv w:val="1"/>
      <w:marLeft w:val="0"/>
      <w:marRight w:val="0"/>
      <w:marTop w:val="0"/>
      <w:marBottom w:val="0"/>
      <w:divBdr>
        <w:top w:val="none" w:sz="0" w:space="0" w:color="auto"/>
        <w:left w:val="none" w:sz="0" w:space="0" w:color="auto"/>
        <w:bottom w:val="none" w:sz="0" w:space="0" w:color="auto"/>
        <w:right w:val="none" w:sz="0" w:space="0" w:color="auto"/>
      </w:divBdr>
    </w:div>
    <w:div w:id="318845061">
      <w:bodyDiv w:val="1"/>
      <w:marLeft w:val="0"/>
      <w:marRight w:val="0"/>
      <w:marTop w:val="0"/>
      <w:marBottom w:val="0"/>
      <w:divBdr>
        <w:top w:val="none" w:sz="0" w:space="0" w:color="auto"/>
        <w:left w:val="none" w:sz="0" w:space="0" w:color="auto"/>
        <w:bottom w:val="none" w:sz="0" w:space="0" w:color="auto"/>
        <w:right w:val="none" w:sz="0" w:space="0" w:color="auto"/>
      </w:divBdr>
    </w:div>
    <w:div w:id="319357289">
      <w:bodyDiv w:val="1"/>
      <w:marLeft w:val="0"/>
      <w:marRight w:val="0"/>
      <w:marTop w:val="0"/>
      <w:marBottom w:val="0"/>
      <w:divBdr>
        <w:top w:val="none" w:sz="0" w:space="0" w:color="auto"/>
        <w:left w:val="none" w:sz="0" w:space="0" w:color="auto"/>
        <w:bottom w:val="none" w:sz="0" w:space="0" w:color="auto"/>
        <w:right w:val="none" w:sz="0" w:space="0" w:color="auto"/>
      </w:divBdr>
    </w:div>
    <w:div w:id="376663403">
      <w:bodyDiv w:val="1"/>
      <w:marLeft w:val="0"/>
      <w:marRight w:val="0"/>
      <w:marTop w:val="0"/>
      <w:marBottom w:val="0"/>
      <w:divBdr>
        <w:top w:val="none" w:sz="0" w:space="0" w:color="auto"/>
        <w:left w:val="none" w:sz="0" w:space="0" w:color="auto"/>
        <w:bottom w:val="none" w:sz="0" w:space="0" w:color="auto"/>
        <w:right w:val="none" w:sz="0" w:space="0" w:color="auto"/>
      </w:divBdr>
    </w:div>
    <w:div w:id="496111360">
      <w:bodyDiv w:val="1"/>
      <w:marLeft w:val="0"/>
      <w:marRight w:val="0"/>
      <w:marTop w:val="0"/>
      <w:marBottom w:val="0"/>
      <w:divBdr>
        <w:top w:val="none" w:sz="0" w:space="0" w:color="auto"/>
        <w:left w:val="none" w:sz="0" w:space="0" w:color="auto"/>
        <w:bottom w:val="none" w:sz="0" w:space="0" w:color="auto"/>
        <w:right w:val="none" w:sz="0" w:space="0" w:color="auto"/>
      </w:divBdr>
    </w:div>
    <w:div w:id="583610093">
      <w:bodyDiv w:val="1"/>
      <w:marLeft w:val="0"/>
      <w:marRight w:val="0"/>
      <w:marTop w:val="0"/>
      <w:marBottom w:val="0"/>
      <w:divBdr>
        <w:top w:val="none" w:sz="0" w:space="0" w:color="auto"/>
        <w:left w:val="none" w:sz="0" w:space="0" w:color="auto"/>
        <w:bottom w:val="none" w:sz="0" w:space="0" w:color="auto"/>
        <w:right w:val="none" w:sz="0" w:space="0" w:color="auto"/>
      </w:divBdr>
    </w:div>
    <w:div w:id="585499767">
      <w:bodyDiv w:val="1"/>
      <w:marLeft w:val="0"/>
      <w:marRight w:val="0"/>
      <w:marTop w:val="0"/>
      <w:marBottom w:val="0"/>
      <w:divBdr>
        <w:top w:val="none" w:sz="0" w:space="0" w:color="auto"/>
        <w:left w:val="none" w:sz="0" w:space="0" w:color="auto"/>
        <w:bottom w:val="none" w:sz="0" w:space="0" w:color="auto"/>
        <w:right w:val="none" w:sz="0" w:space="0" w:color="auto"/>
      </w:divBdr>
    </w:div>
    <w:div w:id="595748023">
      <w:bodyDiv w:val="1"/>
      <w:marLeft w:val="0"/>
      <w:marRight w:val="0"/>
      <w:marTop w:val="0"/>
      <w:marBottom w:val="0"/>
      <w:divBdr>
        <w:top w:val="none" w:sz="0" w:space="0" w:color="auto"/>
        <w:left w:val="none" w:sz="0" w:space="0" w:color="auto"/>
        <w:bottom w:val="none" w:sz="0" w:space="0" w:color="auto"/>
        <w:right w:val="none" w:sz="0" w:space="0" w:color="auto"/>
      </w:divBdr>
    </w:div>
    <w:div w:id="675351104">
      <w:bodyDiv w:val="1"/>
      <w:marLeft w:val="0"/>
      <w:marRight w:val="0"/>
      <w:marTop w:val="0"/>
      <w:marBottom w:val="0"/>
      <w:divBdr>
        <w:top w:val="none" w:sz="0" w:space="0" w:color="auto"/>
        <w:left w:val="none" w:sz="0" w:space="0" w:color="auto"/>
        <w:bottom w:val="none" w:sz="0" w:space="0" w:color="auto"/>
        <w:right w:val="none" w:sz="0" w:space="0" w:color="auto"/>
      </w:divBdr>
    </w:div>
    <w:div w:id="861748480">
      <w:bodyDiv w:val="1"/>
      <w:marLeft w:val="0"/>
      <w:marRight w:val="0"/>
      <w:marTop w:val="0"/>
      <w:marBottom w:val="0"/>
      <w:divBdr>
        <w:top w:val="none" w:sz="0" w:space="0" w:color="auto"/>
        <w:left w:val="none" w:sz="0" w:space="0" w:color="auto"/>
        <w:bottom w:val="none" w:sz="0" w:space="0" w:color="auto"/>
        <w:right w:val="none" w:sz="0" w:space="0" w:color="auto"/>
      </w:divBdr>
    </w:div>
    <w:div w:id="862791968">
      <w:bodyDiv w:val="1"/>
      <w:marLeft w:val="0"/>
      <w:marRight w:val="0"/>
      <w:marTop w:val="0"/>
      <w:marBottom w:val="0"/>
      <w:divBdr>
        <w:top w:val="none" w:sz="0" w:space="0" w:color="auto"/>
        <w:left w:val="none" w:sz="0" w:space="0" w:color="auto"/>
        <w:bottom w:val="none" w:sz="0" w:space="0" w:color="auto"/>
        <w:right w:val="none" w:sz="0" w:space="0" w:color="auto"/>
      </w:divBdr>
    </w:div>
    <w:div w:id="900361162">
      <w:bodyDiv w:val="1"/>
      <w:marLeft w:val="0"/>
      <w:marRight w:val="0"/>
      <w:marTop w:val="0"/>
      <w:marBottom w:val="0"/>
      <w:divBdr>
        <w:top w:val="none" w:sz="0" w:space="0" w:color="auto"/>
        <w:left w:val="none" w:sz="0" w:space="0" w:color="auto"/>
        <w:bottom w:val="none" w:sz="0" w:space="0" w:color="auto"/>
        <w:right w:val="none" w:sz="0" w:space="0" w:color="auto"/>
      </w:divBdr>
    </w:div>
    <w:div w:id="915014969">
      <w:bodyDiv w:val="1"/>
      <w:marLeft w:val="0"/>
      <w:marRight w:val="0"/>
      <w:marTop w:val="0"/>
      <w:marBottom w:val="0"/>
      <w:divBdr>
        <w:top w:val="none" w:sz="0" w:space="0" w:color="auto"/>
        <w:left w:val="none" w:sz="0" w:space="0" w:color="auto"/>
        <w:bottom w:val="none" w:sz="0" w:space="0" w:color="auto"/>
        <w:right w:val="none" w:sz="0" w:space="0" w:color="auto"/>
      </w:divBdr>
    </w:div>
    <w:div w:id="951009162">
      <w:bodyDiv w:val="1"/>
      <w:marLeft w:val="0"/>
      <w:marRight w:val="0"/>
      <w:marTop w:val="0"/>
      <w:marBottom w:val="0"/>
      <w:divBdr>
        <w:top w:val="none" w:sz="0" w:space="0" w:color="auto"/>
        <w:left w:val="none" w:sz="0" w:space="0" w:color="auto"/>
        <w:bottom w:val="none" w:sz="0" w:space="0" w:color="auto"/>
        <w:right w:val="none" w:sz="0" w:space="0" w:color="auto"/>
      </w:divBdr>
    </w:div>
    <w:div w:id="1009412525">
      <w:bodyDiv w:val="1"/>
      <w:marLeft w:val="0"/>
      <w:marRight w:val="0"/>
      <w:marTop w:val="0"/>
      <w:marBottom w:val="0"/>
      <w:divBdr>
        <w:top w:val="none" w:sz="0" w:space="0" w:color="auto"/>
        <w:left w:val="none" w:sz="0" w:space="0" w:color="auto"/>
        <w:bottom w:val="none" w:sz="0" w:space="0" w:color="auto"/>
        <w:right w:val="none" w:sz="0" w:space="0" w:color="auto"/>
      </w:divBdr>
    </w:div>
    <w:div w:id="1079716153">
      <w:bodyDiv w:val="1"/>
      <w:marLeft w:val="0"/>
      <w:marRight w:val="0"/>
      <w:marTop w:val="0"/>
      <w:marBottom w:val="0"/>
      <w:divBdr>
        <w:top w:val="none" w:sz="0" w:space="0" w:color="auto"/>
        <w:left w:val="none" w:sz="0" w:space="0" w:color="auto"/>
        <w:bottom w:val="none" w:sz="0" w:space="0" w:color="auto"/>
        <w:right w:val="none" w:sz="0" w:space="0" w:color="auto"/>
      </w:divBdr>
    </w:div>
    <w:div w:id="1115950400">
      <w:bodyDiv w:val="1"/>
      <w:marLeft w:val="0"/>
      <w:marRight w:val="0"/>
      <w:marTop w:val="0"/>
      <w:marBottom w:val="0"/>
      <w:divBdr>
        <w:top w:val="none" w:sz="0" w:space="0" w:color="auto"/>
        <w:left w:val="none" w:sz="0" w:space="0" w:color="auto"/>
        <w:bottom w:val="none" w:sz="0" w:space="0" w:color="auto"/>
        <w:right w:val="none" w:sz="0" w:space="0" w:color="auto"/>
      </w:divBdr>
    </w:div>
    <w:div w:id="1118063005">
      <w:bodyDiv w:val="1"/>
      <w:marLeft w:val="0"/>
      <w:marRight w:val="0"/>
      <w:marTop w:val="0"/>
      <w:marBottom w:val="0"/>
      <w:divBdr>
        <w:top w:val="none" w:sz="0" w:space="0" w:color="auto"/>
        <w:left w:val="none" w:sz="0" w:space="0" w:color="auto"/>
        <w:bottom w:val="none" w:sz="0" w:space="0" w:color="auto"/>
        <w:right w:val="none" w:sz="0" w:space="0" w:color="auto"/>
      </w:divBdr>
    </w:div>
    <w:div w:id="1168708758">
      <w:bodyDiv w:val="1"/>
      <w:marLeft w:val="0"/>
      <w:marRight w:val="0"/>
      <w:marTop w:val="0"/>
      <w:marBottom w:val="0"/>
      <w:divBdr>
        <w:top w:val="none" w:sz="0" w:space="0" w:color="auto"/>
        <w:left w:val="none" w:sz="0" w:space="0" w:color="auto"/>
        <w:bottom w:val="none" w:sz="0" w:space="0" w:color="auto"/>
        <w:right w:val="none" w:sz="0" w:space="0" w:color="auto"/>
      </w:divBdr>
    </w:div>
    <w:div w:id="1293904500">
      <w:bodyDiv w:val="1"/>
      <w:marLeft w:val="0"/>
      <w:marRight w:val="0"/>
      <w:marTop w:val="0"/>
      <w:marBottom w:val="0"/>
      <w:divBdr>
        <w:top w:val="none" w:sz="0" w:space="0" w:color="auto"/>
        <w:left w:val="none" w:sz="0" w:space="0" w:color="auto"/>
        <w:bottom w:val="none" w:sz="0" w:space="0" w:color="auto"/>
        <w:right w:val="none" w:sz="0" w:space="0" w:color="auto"/>
      </w:divBdr>
    </w:div>
    <w:div w:id="1367296570">
      <w:bodyDiv w:val="1"/>
      <w:marLeft w:val="0"/>
      <w:marRight w:val="0"/>
      <w:marTop w:val="0"/>
      <w:marBottom w:val="0"/>
      <w:divBdr>
        <w:top w:val="none" w:sz="0" w:space="0" w:color="auto"/>
        <w:left w:val="none" w:sz="0" w:space="0" w:color="auto"/>
        <w:bottom w:val="none" w:sz="0" w:space="0" w:color="auto"/>
        <w:right w:val="none" w:sz="0" w:space="0" w:color="auto"/>
      </w:divBdr>
    </w:div>
    <w:div w:id="1484278210">
      <w:bodyDiv w:val="1"/>
      <w:marLeft w:val="0"/>
      <w:marRight w:val="0"/>
      <w:marTop w:val="0"/>
      <w:marBottom w:val="0"/>
      <w:divBdr>
        <w:top w:val="none" w:sz="0" w:space="0" w:color="auto"/>
        <w:left w:val="none" w:sz="0" w:space="0" w:color="auto"/>
        <w:bottom w:val="none" w:sz="0" w:space="0" w:color="auto"/>
        <w:right w:val="none" w:sz="0" w:space="0" w:color="auto"/>
      </w:divBdr>
    </w:div>
    <w:div w:id="1550533803">
      <w:bodyDiv w:val="1"/>
      <w:marLeft w:val="0"/>
      <w:marRight w:val="0"/>
      <w:marTop w:val="0"/>
      <w:marBottom w:val="0"/>
      <w:divBdr>
        <w:top w:val="none" w:sz="0" w:space="0" w:color="auto"/>
        <w:left w:val="none" w:sz="0" w:space="0" w:color="auto"/>
        <w:bottom w:val="none" w:sz="0" w:space="0" w:color="auto"/>
        <w:right w:val="none" w:sz="0" w:space="0" w:color="auto"/>
      </w:divBdr>
    </w:div>
    <w:div w:id="1568613883">
      <w:bodyDiv w:val="1"/>
      <w:marLeft w:val="0"/>
      <w:marRight w:val="0"/>
      <w:marTop w:val="0"/>
      <w:marBottom w:val="0"/>
      <w:divBdr>
        <w:top w:val="none" w:sz="0" w:space="0" w:color="auto"/>
        <w:left w:val="none" w:sz="0" w:space="0" w:color="auto"/>
        <w:bottom w:val="none" w:sz="0" w:space="0" w:color="auto"/>
        <w:right w:val="none" w:sz="0" w:space="0" w:color="auto"/>
      </w:divBdr>
    </w:div>
    <w:div w:id="1625040643">
      <w:bodyDiv w:val="1"/>
      <w:marLeft w:val="0"/>
      <w:marRight w:val="0"/>
      <w:marTop w:val="0"/>
      <w:marBottom w:val="0"/>
      <w:divBdr>
        <w:top w:val="none" w:sz="0" w:space="0" w:color="auto"/>
        <w:left w:val="none" w:sz="0" w:space="0" w:color="auto"/>
        <w:bottom w:val="none" w:sz="0" w:space="0" w:color="auto"/>
        <w:right w:val="none" w:sz="0" w:space="0" w:color="auto"/>
      </w:divBdr>
    </w:div>
    <w:div w:id="1671905729">
      <w:bodyDiv w:val="1"/>
      <w:marLeft w:val="0"/>
      <w:marRight w:val="0"/>
      <w:marTop w:val="0"/>
      <w:marBottom w:val="0"/>
      <w:divBdr>
        <w:top w:val="none" w:sz="0" w:space="0" w:color="auto"/>
        <w:left w:val="none" w:sz="0" w:space="0" w:color="auto"/>
        <w:bottom w:val="none" w:sz="0" w:space="0" w:color="auto"/>
        <w:right w:val="none" w:sz="0" w:space="0" w:color="auto"/>
      </w:divBdr>
    </w:div>
    <w:div w:id="1716154241">
      <w:bodyDiv w:val="1"/>
      <w:marLeft w:val="0"/>
      <w:marRight w:val="0"/>
      <w:marTop w:val="0"/>
      <w:marBottom w:val="0"/>
      <w:divBdr>
        <w:top w:val="none" w:sz="0" w:space="0" w:color="auto"/>
        <w:left w:val="none" w:sz="0" w:space="0" w:color="auto"/>
        <w:bottom w:val="none" w:sz="0" w:space="0" w:color="auto"/>
        <w:right w:val="none" w:sz="0" w:space="0" w:color="auto"/>
      </w:divBdr>
    </w:div>
    <w:div w:id="1818378279">
      <w:bodyDiv w:val="1"/>
      <w:marLeft w:val="0"/>
      <w:marRight w:val="0"/>
      <w:marTop w:val="0"/>
      <w:marBottom w:val="0"/>
      <w:divBdr>
        <w:top w:val="none" w:sz="0" w:space="0" w:color="auto"/>
        <w:left w:val="none" w:sz="0" w:space="0" w:color="auto"/>
        <w:bottom w:val="none" w:sz="0" w:space="0" w:color="auto"/>
        <w:right w:val="none" w:sz="0" w:space="0" w:color="auto"/>
      </w:divBdr>
    </w:div>
    <w:div w:id="1852571785">
      <w:bodyDiv w:val="1"/>
      <w:marLeft w:val="0"/>
      <w:marRight w:val="0"/>
      <w:marTop w:val="0"/>
      <w:marBottom w:val="0"/>
      <w:divBdr>
        <w:top w:val="none" w:sz="0" w:space="0" w:color="auto"/>
        <w:left w:val="none" w:sz="0" w:space="0" w:color="auto"/>
        <w:bottom w:val="none" w:sz="0" w:space="0" w:color="auto"/>
        <w:right w:val="none" w:sz="0" w:space="0" w:color="auto"/>
      </w:divBdr>
    </w:div>
    <w:div w:id="1867674790">
      <w:bodyDiv w:val="1"/>
      <w:marLeft w:val="0"/>
      <w:marRight w:val="0"/>
      <w:marTop w:val="0"/>
      <w:marBottom w:val="0"/>
      <w:divBdr>
        <w:top w:val="none" w:sz="0" w:space="0" w:color="auto"/>
        <w:left w:val="none" w:sz="0" w:space="0" w:color="auto"/>
        <w:bottom w:val="none" w:sz="0" w:space="0" w:color="auto"/>
        <w:right w:val="none" w:sz="0" w:space="0" w:color="auto"/>
      </w:divBdr>
    </w:div>
    <w:div w:id="1952856960">
      <w:bodyDiv w:val="1"/>
      <w:marLeft w:val="0"/>
      <w:marRight w:val="0"/>
      <w:marTop w:val="0"/>
      <w:marBottom w:val="0"/>
      <w:divBdr>
        <w:top w:val="none" w:sz="0" w:space="0" w:color="auto"/>
        <w:left w:val="none" w:sz="0" w:space="0" w:color="auto"/>
        <w:bottom w:val="none" w:sz="0" w:space="0" w:color="auto"/>
        <w:right w:val="none" w:sz="0" w:space="0" w:color="auto"/>
      </w:divBdr>
    </w:div>
    <w:div w:id="2029329275">
      <w:bodyDiv w:val="1"/>
      <w:marLeft w:val="0"/>
      <w:marRight w:val="0"/>
      <w:marTop w:val="0"/>
      <w:marBottom w:val="0"/>
      <w:divBdr>
        <w:top w:val="none" w:sz="0" w:space="0" w:color="auto"/>
        <w:left w:val="none" w:sz="0" w:space="0" w:color="auto"/>
        <w:bottom w:val="none" w:sz="0" w:space="0" w:color="auto"/>
        <w:right w:val="none" w:sz="0" w:space="0" w:color="auto"/>
      </w:divBdr>
    </w:div>
    <w:div w:id="2061243810">
      <w:bodyDiv w:val="1"/>
      <w:marLeft w:val="0"/>
      <w:marRight w:val="0"/>
      <w:marTop w:val="0"/>
      <w:marBottom w:val="0"/>
      <w:divBdr>
        <w:top w:val="none" w:sz="0" w:space="0" w:color="auto"/>
        <w:left w:val="none" w:sz="0" w:space="0" w:color="auto"/>
        <w:bottom w:val="none" w:sz="0" w:space="0" w:color="auto"/>
        <w:right w:val="none" w:sz="0" w:space="0" w:color="auto"/>
      </w:divBdr>
    </w:div>
    <w:div w:id="2086685061">
      <w:bodyDiv w:val="1"/>
      <w:marLeft w:val="0"/>
      <w:marRight w:val="0"/>
      <w:marTop w:val="0"/>
      <w:marBottom w:val="0"/>
      <w:divBdr>
        <w:top w:val="none" w:sz="0" w:space="0" w:color="auto"/>
        <w:left w:val="none" w:sz="0" w:space="0" w:color="auto"/>
        <w:bottom w:val="none" w:sz="0" w:space="0" w:color="auto"/>
        <w:right w:val="none" w:sz="0" w:space="0" w:color="auto"/>
      </w:divBdr>
    </w:div>
    <w:div w:id="2086876848">
      <w:bodyDiv w:val="1"/>
      <w:marLeft w:val="0"/>
      <w:marRight w:val="0"/>
      <w:marTop w:val="0"/>
      <w:marBottom w:val="0"/>
      <w:divBdr>
        <w:top w:val="none" w:sz="0" w:space="0" w:color="auto"/>
        <w:left w:val="none" w:sz="0" w:space="0" w:color="auto"/>
        <w:bottom w:val="none" w:sz="0" w:space="0" w:color="auto"/>
        <w:right w:val="none" w:sz="0" w:space="0" w:color="auto"/>
      </w:divBdr>
    </w:div>
    <w:div w:id="213871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lbsyun.baidu.com/index.php?title=androidsdk/guide/buildproject" TargetMode="External"/><Relationship Id="rId28"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849BD6-B159-4FFD-BE72-AB945F420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4058</TotalTime>
  <Pages>42</Pages>
  <Words>4367</Words>
  <Characters>24897</Characters>
  <Application>Microsoft Office Word</Application>
  <DocSecurity>0</DocSecurity>
  <Lines>207</Lines>
  <Paragraphs>58</Paragraphs>
  <ScaleCrop>false</ScaleCrop>
  <Company>Microsoft</Company>
  <LinksUpToDate>false</LinksUpToDate>
  <CharactersWithSpaces>29206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nimdanoob</dc:creator>
  <cp:keywords/>
  <dc:description/>
  <cp:lastModifiedBy>nimdanoob</cp:lastModifiedBy>
  <cp:revision>395</cp:revision>
  <dcterms:created xsi:type="dcterms:W3CDTF">2016-05-04T12:17:00Z</dcterms:created>
  <dcterms:modified xsi:type="dcterms:W3CDTF">2016-05-10T16:45:00Z</dcterms:modified>
</cp:coreProperties>
</file>